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B69" w:rsidRDefault="00CB5B50" w:rsidP="00E03D24">
      <w:pPr>
        <w:jc w:val="center"/>
        <w:rPr>
          <w:rFonts w:ascii="Times New Roman" w:hAnsi="Times New Roman" w:cs="Times New Roman"/>
          <w:b/>
          <w:sz w:val="52"/>
          <w:szCs w:val="52"/>
        </w:rPr>
      </w:pPr>
      <w:r>
        <w:rPr>
          <w:rFonts w:ascii="Times New Roman" w:hAnsi="Times New Roman" w:cs="Times New Roman"/>
          <w:b/>
          <w:sz w:val="52"/>
          <w:szCs w:val="52"/>
        </w:rPr>
        <w:t>PIR</w:t>
      </w:r>
      <w:r w:rsidRPr="00CB5B50">
        <w:rPr>
          <w:rFonts w:ascii="Times New Roman" w:hAnsi="Times New Roman" w:cs="Times New Roman"/>
          <w:b/>
          <w:sz w:val="52"/>
          <w:szCs w:val="52"/>
        </w:rPr>
        <w:t xml:space="preserve"> sensor and project on this sensor</w:t>
      </w:r>
    </w:p>
    <w:p w:rsidR="00AB4F0D" w:rsidRPr="00AB4F0D" w:rsidRDefault="00AB4F0D" w:rsidP="00E03D24">
      <w:pPr>
        <w:jc w:val="center"/>
        <w:rPr>
          <w:sz w:val="32"/>
          <w:szCs w:val="32"/>
        </w:rPr>
      </w:pPr>
      <w:r w:rsidRPr="00AB4F0D">
        <w:rPr>
          <w:rFonts w:ascii="Times New Roman" w:hAnsi="Times New Roman" w:cs="Times New Roman"/>
          <w:b/>
          <w:sz w:val="32"/>
          <w:szCs w:val="32"/>
        </w:rPr>
        <w:t xml:space="preserve">By Prathyusha </w:t>
      </w:r>
      <w:proofErr w:type="spellStart"/>
      <w:r w:rsidRPr="00AB4F0D">
        <w:rPr>
          <w:rFonts w:ascii="Times New Roman" w:hAnsi="Times New Roman" w:cs="Times New Roman"/>
          <w:b/>
          <w:sz w:val="32"/>
          <w:szCs w:val="32"/>
        </w:rPr>
        <w:t>Nareshkumar</w:t>
      </w:r>
      <w:proofErr w:type="spellEnd"/>
    </w:p>
    <w:p w:rsidR="00F11B69" w:rsidRPr="00E03D24" w:rsidRDefault="00F11B69" w:rsidP="00E03D24">
      <w:pPr>
        <w:pStyle w:val="ListParagraph"/>
        <w:numPr>
          <w:ilvl w:val="0"/>
          <w:numId w:val="27"/>
        </w:numPr>
        <w:rPr>
          <w:rFonts w:ascii="Times New Roman" w:hAnsi="Times New Roman" w:cs="Times New Roman"/>
          <w:b/>
          <w:sz w:val="32"/>
          <w:szCs w:val="28"/>
        </w:rPr>
      </w:pPr>
      <w:r w:rsidRPr="00E03D24">
        <w:rPr>
          <w:rFonts w:ascii="Times New Roman" w:hAnsi="Times New Roman" w:cs="Times New Roman"/>
          <w:b/>
          <w:sz w:val="32"/>
          <w:szCs w:val="28"/>
        </w:rPr>
        <w:t>Introduction:</w:t>
      </w:r>
    </w:p>
    <w:p w:rsidR="00E03D24" w:rsidRDefault="00CB5B50" w:rsidP="00E03D24">
      <w:pPr>
        <w:pStyle w:val="ListParagraph"/>
        <w:ind w:left="2160"/>
        <w:rPr>
          <w:rFonts w:ascii="Times New Roman" w:hAnsi="Times New Roman" w:cs="Times New Roman"/>
          <w:color w:val="333333"/>
          <w:spacing w:val="5"/>
          <w:sz w:val="27"/>
          <w:szCs w:val="27"/>
          <w:shd w:val="clear" w:color="auto" w:fill="FFFFFF"/>
        </w:rPr>
      </w:pPr>
      <w:r w:rsidRPr="00E03D24">
        <w:rPr>
          <w:rFonts w:ascii="Times New Roman" w:hAnsi="Times New Roman" w:cs="Times New Roman"/>
          <w:color w:val="333333"/>
          <w:spacing w:val="5"/>
          <w:sz w:val="27"/>
          <w:szCs w:val="27"/>
          <w:shd w:val="clear" w:color="auto" w:fill="FFFFFF"/>
        </w:rPr>
        <w:t>PIR sensors allow you to sense motion, always used to detect whether a human has moved in or out of the sensors range. They are small, inexpensive, low-power, easy to use and don't wear out.</w:t>
      </w:r>
    </w:p>
    <w:p w:rsidR="00CB5B50" w:rsidRPr="00E03D24" w:rsidRDefault="00CB5B50" w:rsidP="00E03D24">
      <w:pPr>
        <w:pStyle w:val="ListParagraph"/>
        <w:numPr>
          <w:ilvl w:val="0"/>
          <w:numId w:val="27"/>
        </w:numPr>
        <w:rPr>
          <w:rFonts w:ascii="Times New Roman" w:hAnsi="Times New Roman" w:cs="Times New Roman"/>
          <w:sz w:val="28"/>
          <w:szCs w:val="28"/>
        </w:rPr>
      </w:pPr>
      <w:r w:rsidRPr="00E03D24">
        <w:rPr>
          <w:rFonts w:ascii="Times New Roman" w:hAnsi="Times New Roman" w:cs="Times New Roman"/>
          <w:b/>
          <w:sz w:val="32"/>
          <w:szCs w:val="28"/>
        </w:rPr>
        <w:t xml:space="preserve">How </w:t>
      </w:r>
      <w:r w:rsidRPr="00E03D24">
        <w:rPr>
          <w:rFonts w:ascii="Times New Roman" w:hAnsi="Times New Roman" w:cs="Times New Roman"/>
          <w:b/>
          <w:color w:val="333333"/>
          <w:spacing w:val="5"/>
          <w:sz w:val="32"/>
          <w:szCs w:val="28"/>
          <w:shd w:val="clear" w:color="auto" w:fill="FFFFFF"/>
        </w:rPr>
        <w:t>PIR</w:t>
      </w:r>
      <w:r w:rsidRPr="00E03D24">
        <w:rPr>
          <w:rFonts w:ascii="Times New Roman" w:hAnsi="Times New Roman" w:cs="Times New Roman"/>
          <w:b/>
          <w:sz w:val="24"/>
        </w:rPr>
        <w:t xml:space="preserve"> </w:t>
      </w:r>
      <w:r w:rsidRPr="00E03D24">
        <w:rPr>
          <w:rFonts w:ascii="Times New Roman" w:hAnsi="Times New Roman" w:cs="Times New Roman"/>
          <w:b/>
          <w:sz w:val="32"/>
          <w:szCs w:val="28"/>
        </w:rPr>
        <w:t>Sensor Works:</w:t>
      </w:r>
    </w:p>
    <w:p w:rsidR="00C42A68" w:rsidRDefault="00CB5B50" w:rsidP="00C42A68">
      <w:pPr>
        <w:pStyle w:val="ListParagraph"/>
        <w:numPr>
          <w:ilvl w:val="1"/>
          <w:numId w:val="27"/>
        </w:numPr>
        <w:rPr>
          <w:rFonts w:ascii="Times New Roman" w:hAnsi="Times New Roman" w:cs="Times New Roman"/>
          <w:color w:val="333333"/>
          <w:spacing w:val="5"/>
          <w:sz w:val="28"/>
          <w:szCs w:val="28"/>
          <w:shd w:val="clear" w:color="auto" w:fill="FFFFFF"/>
        </w:rPr>
      </w:pPr>
      <w:r w:rsidRPr="00CB5B50">
        <w:rPr>
          <w:rFonts w:ascii="Times New Roman" w:hAnsi="Times New Roman" w:cs="Times New Roman"/>
          <w:color w:val="333333"/>
          <w:spacing w:val="5"/>
          <w:sz w:val="28"/>
          <w:szCs w:val="28"/>
          <w:shd w:val="clear" w:color="auto" w:fill="FFFFFF"/>
        </w:rPr>
        <w:t xml:space="preserve">The PIR sensor itself has two slots in it, each slot is made of a special material that is sensitive to IR. </w:t>
      </w:r>
    </w:p>
    <w:p w:rsidR="00C42A68" w:rsidRDefault="00CB5B50" w:rsidP="00C42A68">
      <w:pPr>
        <w:pStyle w:val="ListParagraph"/>
        <w:numPr>
          <w:ilvl w:val="1"/>
          <w:numId w:val="27"/>
        </w:numPr>
        <w:rPr>
          <w:rFonts w:ascii="Times New Roman" w:hAnsi="Times New Roman" w:cs="Times New Roman"/>
          <w:color w:val="333333"/>
          <w:spacing w:val="5"/>
          <w:sz w:val="28"/>
          <w:szCs w:val="28"/>
          <w:shd w:val="clear" w:color="auto" w:fill="FFFFFF"/>
        </w:rPr>
      </w:pPr>
      <w:r w:rsidRPr="00CB5B50">
        <w:rPr>
          <w:rFonts w:ascii="Times New Roman" w:hAnsi="Times New Roman" w:cs="Times New Roman"/>
          <w:color w:val="333333"/>
          <w:spacing w:val="5"/>
          <w:sz w:val="28"/>
          <w:szCs w:val="28"/>
          <w:shd w:val="clear" w:color="auto" w:fill="FFFFFF"/>
        </w:rPr>
        <w:t>When the sensor is idle, both slots detect the same amount of IR, the ambient amount radiated from the room or walls or outdoors.</w:t>
      </w:r>
    </w:p>
    <w:p w:rsidR="00C42A68" w:rsidRDefault="00CB5B50" w:rsidP="00C42A68">
      <w:pPr>
        <w:pStyle w:val="ListParagraph"/>
        <w:numPr>
          <w:ilvl w:val="1"/>
          <w:numId w:val="27"/>
        </w:numPr>
        <w:rPr>
          <w:rFonts w:ascii="Times New Roman" w:hAnsi="Times New Roman" w:cs="Times New Roman"/>
          <w:color w:val="333333"/>
          <w:spacing w:val="5"/>
          <w:sz w:val="28"/>
          <w:szCs w:val="28"/>
          <w:shd w:val="clear" w:color="auto" w:fill="FFFFFF"/>
        </w:rPr>
      </w:pPr>
      <w:r w:rsidRPr="00CB5B50">
        <w:rPr>
          <w:rFonts w:ascii="Times New Roman" w:hAnsi="Times New Roman" w:cs="Times New Roman"/>
          <w:color w:val="333333"/>
          <w:spacing w:val="5"/>
          <w:sz w:val="28"/>
          <w:szCs w:val="28"/>
          <w:shd w:val="clear" w:color="auto" w:fill="FFFFFF"/>
        </w:rPr>
        <w:t xml:space="preserve"> When a warm body like a human or animal passes by, it first intercepts one half of the PIR sensor, which causes a</w:t>
      </w:r>
      <w:r w:rsidRPr="00CB5B50">
        <w:rPr>
          <w:rStyle w:val="Emphasis"/>
          <w:rFonts w:ascii="Times New Roman" w:hAnsi="Times New Roman" w:cs="Times New Roman"/>
          <w:color w:val="333333"/>
          <w:spacing w:val="5"/>
          <w:sz w:val="28"/>
          <w:szCs w:val="28"/>
          <w:shd w:val="clear" w:color="auto" w:fill="FFFFFF"/>
        </w:rPr>
        <w:t> positive differential</w:t>
      </w:r>
      <w:r w:rsidRPr="00CB5B50">
        <w:rPr>
          <w:rFonts w:ascii="Times New Roman" w:hAnsi="Times New Roman" w:cs="Times New Roman"/>
          <w:color w:val="333333"/>
          <w:spacing w:val="5"/>
          <w:sz w:val="28"/>
          <w:szCs w:val="28"/>
          <w:shd w:val="clear" w:color="auto" w:fill="FFFFFF"/>
        </w:rPr>
        <w:t xml:space="preserve"> change between the two halves. </w:t>
      </w:r>
    </w:p>
    <w:p w:rsidR="00F11B69" w:rsidRPr="00CB5B50" w:rsidRDefault="00CB5B50" w:rsidP="00C42A68">
      <w:pPr>
        <w:pStyle w:val="ListParagraph"/>
        <w:numPr>
          <w:ilvl w:val="1"/>
          <w:numId w:val="27"/>
        </w:numPr>
        <w:rPr>
          <w:rFonts w:ascii="Times New Roman" w:hAnsi="Times New Roman" w:cs="Times New Roman"/>
          <w:color w:val="333333"/>
          <w:spacing w:val="5"/>
          <w:sz w:val="28"/>
          <w:szCs w:val="28"/>
          <w:shd w:val="clear" w:color="auto" w:fill="FFFFFF"/>
        </w:rPr>
      </w:pPr>
      <w:r w:rsidRPr="00CB5B50">
        <w:rPr>
          <w:rFonts w:ascii="Times New Roman" w:hAnsi="Times New Roman" w:cs="Times New Roman"/>
          <w:color w:val="333333"/>
          <w:spacing w:val="5"/>
          <w:sz w:val="28"/>
          <w:szCs w:val="28"/>
          <w:shd w:val="clear" w:color="auto" w:fill="FFFFFF"/>
        </w:rPr>
        <w:t>When the warm body leaves the sensing area, the reverse happens, whereby the sensor generates a negative differential change. These change pulses are what is detected.</w:t>
      </w:r>
    </w:p>
    <w:p w:rsidR="00CB5B50" w:rsidRDefault="00CB5B50">
      <w:pPr>
        <w:rPr>
          <w:rFonts w:ascii="Times New Roman" w:hAnsi="Times New Roman" w:cs="Times New Roman"/>
          <w:color w:val="333333"/>
          <w:spacing w:val="5"/>
          <w:sz w:val="28"/>
          <w:szCs w:val="28"/>
          <w:shd w:val="clear" w:color="auto" w:fill="FFFFFF"/>
        </w:rPr>
      </w:pPr>
    </w:p>
    <w:p w:rsidR="00CB5B50" w:rsidRDefault="00CB5B50" w:rsidP="00CB5B50">
      <w:pPr>
        <w:jc w:val="center"/>
        <w:rPr>
          <w:rFonts w:ascii="Times New Roman" w:hAnsi="Times New Roman" w:cs="Times New Roman"/>
          <w:sz w:val="28"/>
          <w:szCs w:val="28"/>
        </w:rPr>
      </w:pPr>
      <w:r>
        <w:rPr>
          <w:noProof/>
        </w:rPr>
        <w:drawing>
          <wp:inline distT="0" distB="0" distL="0" distR="0" wp14:anchorId="3334A63B" wp14:editId="5B864E47">
            <wp:extent cx="2609850" cy="2446734"/>
            <wp:effectExtent l="0" t="0" r="0" b="0"/>
            <wp:docPr id="1" name="Picture 1" descr="proximity_pi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imity_pir-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8067" cy="2473188"/>
                    </a:xfrm>
                    <a:prstGeom prst="rect">
                      <a:avLst/>
                    </a:prstGeom>
                    <a:noFill/>
                    <a:ln>
                      <a:noFill/>
                    </a:ln>
                  </pic:spPr>
                </pic:pic>
              </a:graphicData>
            </a:graphic>
          </wp:inline>
        </w:drawing>
      </w:r>
    </w:p>
    <w:p w:rsidR="00CB5B50" w:rsidRPr="00E03D24" w:rsidRDefault="00CB5B50" w:rsidP="00CB5B50">
      <w:pPr>
        <w:pStyle w:val="ListParagraph"/>
        <w:numPr>
          <w:ilvl w:val="0"/>
          <w:numId w:val="25"/>
        </w:numPr>
        <w:rPr>
          <w:rFonts w:ascii="Times New Roman" w:hAnsi="Times New Roman" w:cs="Times New Roman"/>
          <w:b/>
          <w:sz w:val="28"/>
          <w:szCs w:val="28"/>
        </w:rPr>
      </w:pPr>
      <w:r w:rsidRPr="00E03D24">
        <w:rPr>
          <w:rFonts w:ascii="Times New Roman" w:hAnsi="Times New Roman" w:cs="Times New Roman"/>
          <w:b/>
          <w:sz w:val="28"/>
          <w:szCs w:val="28"/>
        </w:rPr>
        <w:t>The PIR Sensor:</w:t>
      </w:r>
    </w:p>
    <w:p w:rsidR="00C42A68" w:rsidRDefault="00CB5B50" w:rsidP="00C42A68">
      <w:pPr>
        <w:pStyle w:val="ListParagraph"/>
        <w:numPr>
          <w:ilvl w:val="1"/>
          <w:numId w:val="25"/>
        </w:numPr>
        <w:rPr>
          <w:rFonts w:ascii="Times New Roman" w:hAnsi="Times New Roman" w:cs="Times New Roman"/>
          <w:color w:val="333333"/>
          <w:spacing w:val="5"/>
          <w:sz w:val="28"/>
          <w:szCs w:val="28"/>
          <w:shd w:val="clear" w:color="auto" w:fill="FFFFFF"/>
        </w:rPr>
      </w:pPr>
      <w:r w:rsidRPr="00C42A68">
        <w:rPr>
          <w:rFonts w:ascii="Times New Roman" w:hAnsi="Times New Roman" w:cs="Times New Roman"/>
          <w:color w:val="333333"/>
          <w:spacing w:val="5"/>
          <w:sz w:val="28"/>
          <w:szCs w:val="28"/>
          <w:shd w:val="clear" w:color="auto" w:fill="FFFFFF"/>
        </w:rPr>
        <w:t xml:space="preserve">The IR sensor itself is housed in a hermetically sealed metal can to improve noise/temperature/humidity immunity. </w:t>
      </w:r>
    </w:p>
    <w:p w:rsidR="00C42A68" w:rsidRDefault="00CB5B50" w:rsidP="00C42A68">
      <w:pPr>
        <w:pStyle w:val="ListParagraph"/>
        <w:numPr>
          <w:ilvl w:val="1"/>
          <w:numId w:val="25"/>
        </w:numPr>
        <w:rPr>
          <w:rFonts w:ascii="Times New Roman" w:hAnsi="Times New Roman" w:cs="Times New Roman"/>
          <w:color w:val="333333"/>
          <w:spacing w:val="5"/>
          <w:sz w:val="28"/>
          <w:szCs w:val="28"/>
          <w:shd w:val="clear" w:color="auto" w:fill="FFFFFF"/>
        </w:rPr>
      </w:pPr>
      <w:r w:rsidRPr="00C42A68">
        <w:rPr>
          <w:rFonts w:ascii="Times New Roman" w:hAnsi="Times New Roman" w:cs="Times New Roman"/>
          <w:color w:val="333333"/>
          <w:spacing w:val="5"/>
          <w:sz w:val="28"/>
          <w:szCs w:val="28"/>
          <w:shd w:val="clear" w:color="auto" w:fill="FFFFFF"/>
        </w:rPr>
        <w:t>There is a window made of IR-</w:t>
      </w:r>
      <w:r w:rsidR="00C42A68" w:rsidRPr="00C42A68">
        <w:rPr>
          <w:rFonts w:ascii="Times New Roman" w:hAnsi="Times New Roman" w:cs="Times New Roman"/>
          <w:color w:val="333333"/>
          <w:spacing w:val="5"/>
          <w:sz w:val="28"/>
          <w:szCs w:val="28"/>
          <w:shd w:val="clear" w:color="auto" w:fill="FFFFFF"/>
        </w:rPr>
        <w:t>transmissivity</w:t>
      </w:r>
      <w:r w:rsidRPr="00C42A68">
        <w:rPr>
          <w:rFonts w:ascii="Times New Roman" w:hAnsi="Times New Roman" w:cs="Times New Roman"/>
          <w:color w:val="333333"/>
          <w:spacing w:val="5"/>
          <w:sz w:val="28"/>
          <w:szCs w:val="28"/>
          <w:shd w:val="clear" w:color="auto" w:fill="FFFFFF"/>
        </w:rPr>
        <w:t xml:space="preserve"> material (typically coated silicon since that is very easy to come by) that protects the sensing element. </w:t>
      </w:r>
    </w:p>
    <w:p w:rsidR="00CB5B50" w:rsidRPr="00C42A68" w:rsidRDefault="00CB5B50" w:rsidP="00C42A68">
      <w:pPr>
        <w:pStyle w:val="ListParagraph"/>
        <w:numPr>
          <w:ilvl w:val="1"/>
          <w:numId w:val="25"/>
        </w:numPr>
        <w:rPr>
          <w:rFonts w:ascii="Times New Roman" w:hAnsi="Times New Roman" w:cs="Times New Roman"/>
          <w:color w:val="333333"/>
          <w:spacing w:val="5"/>
          <w:sz w:val="28"/>
          <w:szCs w:val="28"/>
          <w:shd w:val="clear" w:color="auto" w:fill="FFFFFF"/>
        </w:rPr>
      </w:pPr>
      <w:r w:rsidRPr="00C42A68">
        <w:rPr>
          <w:rFonts w:ascii="Times New Roman" w:hAnsi="Times New Roman" w:cs="Times New Roman"/>
          <w:color w:val="333333"/>
          <w:spacing w:val="5"/>
          <w:sz w:val="28"/>
          <w:szCs w:val="28"/>
          <w:shd w:val="clear" w:color="auto" w:fill="FFFFFF"/>
        </w:rPr>
        <w:t>Behind the window are the two balanced sensors.</w:t>
      </w:r>
    </w:p>
    <w:p w:rsidR="00CB5B50" w:rsidRDefault="00CB5B50" w:rsidP="00CB5B50">
      <w:pPr>
        <w:rPr>
          <w:noProof/>
        </w:rPr>
      </w:pPr>
      <w:r>
        <w:rPr>
          <w:noProof/>
        </w:rPr>
        <w:lastRenderedPageBreak/>
        <w:drawing>
          <wp:inline distT="0" distB="0" distL="0" distR="0">
            <wp:extent cx="2408250" cy="1609725"/>
            <wp:effectExtent l="0" t="0" r="0" b="0"/>
            <wp:docPr id="2" name="Picture 2" descr="proximity_pyrosen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imity_pyrosenso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1178" cy="1638419"/>
                    </a:xfrm>
                    <a:prstGeom prst="rect">
                      <a:avLst/>
                    </a:prstGeom>
                    <a:noFill/>
                    <a:ln>
                      <a:noFill/>
                    </a:ln>
                  </pic:spPr>
                </pic:pic>
              </a:graphicData>
            </a:graphic>
          </wp:inline>
        </w:drawing>
      </w:r>
      <w:r w:rsidRPr="00CB5B50">
        <w:rPr>
          <w:noProof/>
        </w:rPr>
        <w:t xml:space="preserve"> </w:t>
      </w:r>
      <w:r>
        <w:rPr>
          <w:noProof/>
        </w:rPr>
        <w:drawing>
          <wp:inline distT="0" distB="0" distL="0" distR="0" wp14:anchorId="67C88B70" wp14:editId="496B03E3">
            <wp:extent cx="3342736" cy="1771650"/>
            <wp:effectExtent l="0" t="0" r="0" b="0"/>
            <wp:docPr id="3" name="Picture 3" descr="proximity_pyro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ximity_pyrodiagram.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8826" cy="1790778"/>
                    </a:xfrm>
                    <a:prstGeom prst="rect">
                      <a:avLst/>
                    </a:prstGeom>
                    <a:noFill/>
                    <a:ln>
                      <a:noFill/>
                    </a:ln>
                  </pic:spPr>
                </pic:pic>
              </a:graphicData>
            </a:graphic>
          </wp:inline>
        </w:drawing>
      </w:r>
    </w:p>
    <w:p w:rsidR="00CB5B50" w:rsidRDefault="00CB5B50" w:rsidP="00CB5B50">
      <w:pPr>
        <w:jc w:val="center"/>
        <w:rPr>
          <w:noProof/>
        </w:rPr>
      </w:pPr>
      <w:r>
        <w:rPr>
          <w:noProof/>
        </w:rPr>
        <w:drawing>
          <wp:inline distT="0" distB="0" distL="0" distR="0">
            <wp:extent cx="4762500" cy="1543050"/>
            <wp:effectExtent l="0" t="0" r="0" b="0"/>
            <wp:docPr id="4" name="Picture 4" descr="proximity_pirinternalsch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imity_pirinternalschem.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543050"/>
                    </a:xfrm>
                    <a:prstGeom prst="rect">
                      <a:avLst/>
                    </a:prstGeom>
                    <a:noFill/>
                    <a:ln>
                      <a:noFill/>
                    </a:ln>
                  </pic:spPr>
                </pic:pic>
              </a:graphicData>
            </a:graphic>
          </wp:inline>
        </w:drawing>
      </w:r>
    </w:p>
    <w:p w:rsidR="00CB5B50" w:rsidRPr="00E03D24" w:rsidRDefault="00CB5B50" w:rsidP="00CB5B50">
      <w:pPr>
        <w:pStyle w:val="ListParagraph"/>
        <w:numPr>
          <w:ilvl w:val="0"/>
          <w:numId w:val="24"/>
        </w:numPr>
        <w:rPr>
          <w:rFonts w:ascii="Times New Roman" w:hAnsi="Times New Roman" w:cs="Times New Roman"/>
          <w:sz w:val="28"/>
          <w:szCs w:val="28"/>
        </w:rPr>
      </w:pPr>
      <w:r w:rsidRPr="00CB5B50">
        <w:rPr>
          <w:rFonts w:ascii="Times New Roman" w:hAnsi="Times New Roman" w:cs="Times New Roman"/>
          <w:color w:val="333333"/>
          <w:spacing w:val="5"/>
          <w:sz w:val="27"/>
          <w:szCs w:val="27"/>
          <w:shd w:val="clear" w:color="auto" w:fill="FFFFFF"/>
        </w:rPr>
        <w:t>These images show the internal schematic of the sensor. There is actually a JFET inside (a type of transistor) which is very low-noise and buffers the extremely high impedances of the sensor into something a low-cost chip (like the BIS0001) can sense.</w:t>
      </w:r>
    </w:p>
    <w:p w:rsidR="00E03D24" w:rsidRPr="00E03D24" w:rsidRDefault="00E03D24" w:rsidP="00CB5B50">
      <w:pPr>
        <w:pStyle w:val="ListParagraph"/>
        <w:numPr>
          <w:ilvl w:val="0"/>
          <w:numId w:val="24"/>
        </w:numPr>
        <w:rPr>
          <w:rFonts w:ascii="Times New Roman" w:hAnsi="Times New Roman" w:cs="Times New Roman"/>
          <w:b/>
          <w:sz w:val="36"/>
          <w:szCs w:val="36"/>
        </w:rPr>
      </w:pPr>
      <w:r w:rsidRPr="00E03D24">
        <w:rPr>
          <w:rFonts w:ascii="Times New Roman" w:hAnsi="Times New Roman" w:cs="Times New Roman"/>
          <w:b/>
          <w:color w:val="333333"/>
          <w:spacing w:val="5"/>
          <w:sz w:val="36"/>
          <w:szCs w:val="36"/>
          <w:shd w:val="clear" w:color="auto" w:fill="FFFFFF"/>
        </w:rPr>
        <w:t>Lenses</w:t>
      </w:r>
      <w:r w:rsidR="00C42A68">
        <w:rPr>
          <w:rFonts w:ascii="Times New Roman" w:hAnsi="Times New Roman" w:cs="Times New Roman"/>
          <w:b/>
          <w:color w:val="333333"/>
          <w:spacing w:val="5"/>
          <w:sz w:val="36"/>
          <w:szCs w:val="36"/>
          <w:shd w:val="clear" w:color="auto" w:fill="FFFFFF"/>
        </w:rPr>
        <w:t xml:space="preserve"> and cost of sensor </w:t>
      </w:r>
      <w:r w:rsidRPr="00E03D24">
        <w:rPr>
          <w:rFonts w:ascii="Times New Roman" w:hAnsi="Times New Roman" w:cs="Times New Roman"/>
          <w:b/>
          <w:color w:val="333333"/>
          <w:spacing w:val="5"/>
          <w:sz w:val="36"/>
          <w:szCs w:val="36"/>
          <w:shd w:val="clear" w:color="auto" w:fill="FFFFFF"/>
        </w:rPr>
        <w:t>:</w:t>
      </w:r>
    </w:p>
    <w:p w:rsidR="00C42A68" w:rsidRPr="00C42A68" w:rsidRDefault="00E03D24" w:rsidP="00C42A68">
      <w:pPr>
        <w:pStyle w:val="ListParagraph"/>
        <w:numPr>
          <w:ilvl w:val="1"/>
          <w:numId w:val="24"/>
        </w:numPr>
        <w:shd w:val="clear" w:color="auto" w:fill="FFFFFF"/>
        <w:spacing w:before="150"/>
        <w:rPr>
          <w:rFonts w:ascii="Times New Roman" w:eastAsia="Times New Roman" w:hAnsi="Times New Roman" w:cs="Times New Roman"/>
          <w:spacing w:val="5"/>
          <w:sz w:val="28"/>
          <w:szCs w:val="28"/>
        </w:rPr>
      </w:pPr>
      <w:r w:rsidRPr="00C42A68">
        <w:rPr>
          <w:rFonts w:ascii="Times New Roman" w:eastAsia="Times New Roman" w:hAnsi="Times New Roman" w:cs="Times New Roman"/>
          <w:color w:val="333333"/>
          <w:spacing w:val="5"/>
          <w:sz w:val="28"/>
          <w:szCs w:val="28"/>
          <w:shd w:val="clear" w:color="auto" w:fill="FFFFFF"/>
        </w:rPr>
        <w:t xml:space="preserve">PIR sensors are rather generic and for the most part vary only in price and sensitivity. </w:t>
      </w:r>
    </w:p>
    <w:p w:rsidR="00C42A68" w:rsidRPr="00C42A68" w:rsidRDefault="00E03D24" w:rsidP="00C42A68">
      <w:pPr>
        <w:pStyle w:val="ListParagraph"/>
        <w:numPr>
          <w:ilvl w:val="1"/>
          <w:numId w:val="24"/>
        </w:numPr>
        <w:shd w:val="clear" w:color="auto" w:fill="FFFFFF"/>
        <w:spacing w:before="150"/>
        <w:rPr>
          <w:rFonts w:ascii="Times New Roman" w:eastAsia="Times New Roman" w:hAnsi="Times New Roman" w:cs="Times New Roman"/>
          <w:spacing w:val="5"/>
          <w:sz w:val="28"/>
          <w:szCs w:val="28"/>
        </w:rPr>
      </w:pPr>
      <w:r w:rsidRPr="00C42A68">
        <w:rPr>
          <w:rFonts w:ascii="Times New Roman" w:eastAsia="Times New Roman" w:hAnsi="Times New Roman" w:cs="Times New Roman"/>
          <w:color w:val="333333"/>
          <w:spacing w:val="5"/>
          <w:sz w:val="28"/>
          <w:szCs w:val="28"/>
          <w:shd w:val="clear" w:color="auto" w:fill="FFFFFF"/>
        </w:rPr>
        <w:t>The lens costs only a few cents and can change the breadth, range, sensing pattern, very easily.</w:t>
      </w:r>
    </w:p>
    <w:p w:rsidR="00E03D24" w:rsidRPr="00C42A68" w:rsidRDefault="00E03D24" w:rsidP="00C42A68">
      <w:pPr>
        <w:pStyle w:val="ListParagraph"/>
        <w:numPr>
          <w:ilvl w:val="1"/>
          <w:numId w:val="24"/>
        </w:numPr>
        <w:shd w:val="clear" w:color="auto" w:fill="FFFFFF"/>
        <w:spacing w:before="150"/>
        <w:rPr>
          <w:rFonts w:ascii="Times New Roman" w:eastAsia="Times New Roman" w:hAnsi="Times New Roman" w:cs="Times New Roman"/>
          <w:spacing w:val="5"/>
          <w:sz w:val="28"/>
          <w:szCs w:val="28"/>
        </w:rPr>
      </w:pPr>
      <w:r w:rsidRPr="00C42A68">
        <w:rPr>
          <w:rFonts w:ascii="Times New Roman" w:eastAsia="Times New Roman" w:hAnsi="Times New Roman" w:cs="Times New Roman"/>
          <w:color w:val="333333"/>
          <w:spacing w:val="5"/>
          <w:sz w:val="28"/>
          <w:szCs w:val="28"/>
          <w:shd w:val="clear" w:color="auto" w:fill="FFFFFF"/>
        </w:rPr>
        <w:t xml:space="preserve"> </w:t>
      </w:r>
      <w:r w:rsidRPr="00C42A68">
        <w:rPr>
          <w:rFonts w:ascii="Times New Roman" w:eastAsia="Times New Roman" w:hAnsi="Times New Roman" w:cs="Times New Roman"/>
          <w:color w:val="333333"/>
          <w:spacing w:val="5"/>
          <w:sz w:val="28"/>
          <w:szCs w:val="28"/>
        </w:rPr>
        <w:t>In the diagram up top, the lens is just a piece of plastic, but that means that the detection area is just two rectangles. Usually we'd like to have a detection area that is much larger. To do that, we use </w:t>
      </w:r>
      <w:hyperlink r:id="rId13" w:history="1">
        <w:r w:rsidRPr="00C42A68">
          <w:rPr>
            <w:rFonts w:ascii="Times New Roman" w:eastAsia="Times New Roman" w:hAnsi="Times New Roman" w:cs="Times New Roman"/>
            <w:spacing w:val="5"/>
            <w:sz w:val="28"/>
            <w:szCs w:val="28"/>
          </w:rPr>
          <w:t>a simple lens</w:t>
        </w:r>
      </w:hyperlink>
      <w:r w:rsidRPr="00C42A68">
        <w:rPr>
          <w:rFonts w:ascii="Times New Roman" w:eastAsia="Times New Roman" w:hAnsi="Times New Roman" w:cs="Times New Roman"/>
          <w:spacing w:val="5"/>
          <w:sz w:val="28"/>
          <w:szCs w:val="28"/>
        </w:rPr>
        <w:t> </w:t>
      </w:r>
      <w:r w:rsidRPr="00C42A68">
        <w:rPr>
          <w:rFonts w:ascii="Times New Roman" w:eastAsia="Times New Roman" w:hAnsi="Times New Roman" w:cs="Times New Roman"/>
          <w:color w:val="333333"/>
          <w:spacing w:val="5"/>
          <w:sz w:val="28"/>
          <w:szCs w:val="28"/>
        </w:rPr>
        <w:t>such as those found in a camera: they condenses a large area (such as a landscape) into a small one (on film or a CCD sensor). For reasons that will be apparent soon, we would like to make the PIR lenses small and thin and moldable from cheap plastic, even though it may add distortion. For this reason the sensors are actually </w:t>
      </w:r>
      <w:hyperlink r:id="rId14" w:history="1">
        <w:r w:rsidRPr="00C42A68">
          <w:rPr>
            <w:rFonts w:ascii="Times New Roman" w:eastAsia="Times New Roman" w:hAnsi="Times New Roman" w:cs="Times New Roman"/>
            <w:spacing w:val="5"/>
            <w:sz w:val="28"/>
            <w:szCs w:val="28"/>
          </w:rPr>
          <w:t>Fresnel lenses</w:t>
        </w:r>
      </w:hyperlink>
      <w:r w:rsidRPr="00C42A68">
        <w:rPr>
          <w:rFonts w:ascii="Times New Roman" w:eastAsia="Times New Roman" w:hAnsi="Times New Roman" w:cs="Times New Roman"/>
          <w:spacing w:val="5"/>
          <w:sz w:val="28"/>
          <w:szCs w:val="28"/>
        </w:rPr>
        <w:t>:</w:t>
      </w:r>
    </w:p>
    <w:p w:rsidR="00C42A68" w:rsidRDefault="00C42A68" w:rsidP="00C42A68">
      <w:pPr>
        <w:pStyle w:val="ListParagraph"/>
        <w:shd w:val="clear" w:color="auto" w:fill="FFFFFF"/>
        <w:spacing w:before="150"/>
        <w:ind w:left="1440"/>
        <w:rPr>
          <w:rFonts w:ascii="Times New Roman" w:eastAsia="Times New Roman" w:hAnsi="Times New Roman" w:cs="Times New Roman"/>
          <w:color w:val="333333"/>
          <w:spacing w:val="5"/>
          <w:sz w:val="28"/>
          <w:szCs w:val="28"/>
        </w:rPr>
      </w:pPr>
    </w:p>
    <w:p w:rsidR="00C42A68" w:rsidRPr="00C42A68" w:rsidRDefault="00C42A68" w:rsidP="00C42A68"/>
    <w:p w:rsidR="00C42A68" w:rsidRPr="00C42A68" w:rsidRDefault="00C42A68" w:rsidP="00C42A68"/>
    <w:p w:rsidR="00C42A68" w:rsidRPr="00C42A68" w:rsidRDefault="00C42A68" w:rsidP="00C42A68"/>
    <w:p w:rsidR="001529CF" w:rsidRDefault="001529CF" w:rsidP="001529CF">
      <w:pPr>
        <w:shd w:val="clear" w:color="auto" w:fill="FFFFFF"/>
        <w:spacing w:before="150"/>
        <w:jc w:val="center"/>
        <w:rPr>
          <w:rFonts w:ascii="Times New Roman" w:eastAsia="Times New Roman" w:hAnsi="Times New Roman" w:cs="Times New Roman"/>
          <w:color w:val="333333"/>
          <w:spacing w:val="5"/>
          <w:sz w:val="28"/>
          <w:szCs w:val="28"/>
        </w:rPr>
      </w:pPr>
      <w:r>
        <w:rPr>
          <w:noProof/>
        </w:rPr>
        <w:lastRenderedPageBreak/>
        <w:drawing>
          <wp:inline distT="0" distB="0" distL="0" distR="0">
            <wp:extent cx="5143500" cy="1640599"/>
            <wp:effectExtent l="0" t="0" r="0" b="0"/>
            <wp:docPr id="6" name="Picture 6" descr="proximity_linearfres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ximity_linearfresne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754" cy="1646740"/>
                    </a:xfrm>
                    <a:prstGeom prst="rect">
                      <a:avLst/>
                    </a:prstGeom>
                    <a:noFill/>
                    <a:ln>
                      <a:noFill/>
                    </a:ln>
                  </pic:spPr>
                </pic:pic>
              </a:graphicData>
            </a:graphic>
          </wp:inline>
        </w:drawing>
      </w:r>
    </w:p>
    <w:p w:rsidR="001529CF" w:rsidRDefault="001529CF" w:rsidP="001529CF">
      <w:pPr>
        <w:shd w:val="clear" w:color="auto" w:fill="FFFFFF"/>
        <w:spacing w:before="150"/>
        <w:jc w:val="center"/>
        <w:rPr>
          <w:rFonts w:ascii="Times New Roman" w:eastAsia="Times New Roman" w:hAnsi="Times New Roman" w:cs="Times New Roman"/>
          <w:color w:val="333333"/>
          <w:spacing w:val="5"/>
          <w:sz w:val="28"/>
          <w:szCs w:val="28"/>
        </w:rPr>
      </w:pPr>
      <w:r>
        <w:rPr>
          <w:noProof/>
        </w:rPr>
        <w:drawing>
          <wp:inline distT="0" distB="0" distL="0" distR="0">
            <wp:extent cx="3181350" cy="2226945"/>
            <wp:effectExtent l="0" t="0" r="0" b="1905"/>
            <wp:docPr id="7" name="Picture 7" descr="proximity_pirfo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ximity_pirfocal.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7596" cy="2245317"/>
                    </a:xfrm>
                    <a:prstGeom prst="rect">
                      <a:avLst/>
                    </a:prstGeom>
                    <a:noFill/>
                    <a:ln>
                      <a:noFill/>
                    </a:ln>
                  </pic:spPr>
                </pic:pic>
              </a:graphicData>
            </a:graphic>
          </wp:inline>
        </w:drawing>
      </w:r>
    </w:p>
    <w:p w:rsidR="001529CF" w:rsidRDefault="001529CF" w:rsidP="001529CF">
      <w:pPr>
        <w:shd w:val="clear" w:color="auto" w:fill="FFFFFF"/>
        <w:spacing w:before="150"/>
        <w:rPr>
          <w:rFonts w:ascii="Times New Roman" w:hAnsi="Times New Roman" w:cs="Times New Roman"/>
          <w:color w:val="333333"/>
          <w:spacing w:val="5"/>
          <w:sz w:val="28"/>
          <w:szCs w:val="28"/>
          <w:shd w:val="clear" w:color="auto" w:fill="FFFFFF"/>
        </w:rPr>
      </w:pPr>
      <w:r>
        <w:rPr>
          <w:rFonts w:ascii="Lucida Sans Unicode" w:hAnsi="Lucida Sans Unicode" w:cs="Lucida Sans Unicode"/>
          <w:color w:val="333333"/>
          <w:spacing w:val="5"/>
          <w:sz w:val="27"/>
          <w:szCs w:val="27"/>
          <w:shd w:val="clear" w:color="auto" w:fill="FFFFFF"/>
        </w:rPr>
        <w:t> </w:t>
      </w:r>
      <w:r>
        <w:rPr>
          <w:rFonts w:ascii="Lucida Sans Unicode" w:hAnsi="Lucida Sans Unicode" w:cs="Lucida Sans Unicode"/>
          <w:color w:val="333333"/>
          <w:spacing w:val="5"/>
          <w:sz w:val="27"/>
          <w:szCs w:val="27"/>
          <w:shd w:val="clear" w:color="auto" w:fill="FFFFFF"/>
        </w:rPr>
        <w:tab/>
      </w:r>
      <w:r w:rsidRPr="001529CF">
        <w:rPr>
          <w:rFonts w:ascii="Times New Roman" w:hAnsi="Times New Roman" w:cs="Times New Roman"/>
          <w:color w:val="333333"/>
          <w:spacing w:val="5"/>
          <w:sz w:val="28"/>
          <w:szCs w:val="28"/>
          <w:shd w:val="clear" w:color="auto" w:fill="FFFFFF"/>
        </w:rPr>
        <w:t>As we have a much larger range, however, we actually have two sensors, and we don’t want two really big sensing-area rectangles, but rather a scattering of multiple small areas. So what we do is split up the lens into multiple section, each section of which is a Fresnel lens.</w:t>
      </w:r>
    </w:p>
    <w:p w:rsidR="001529CF" w:rsidRDefault="001529CF" w:rsidP="001529CF">
      <w:pPr>
        <w:pStyle w:val="ListParagraph"/>
        <w:numPr>
          <w:ilvl w:val="0"/>
          <w:numId w:val="28"/>
        </w:numPr>
        <w:shd w:val="clear" w:color="auto" w:fill="FFFFFF"/>
        <w:spacing w:before="15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 xml:space="preserve">Pinouts </w:t>
      </w:r>
      <w:r w:rsidR="00502679">
        <w:rPr>
          <w:rFonts w:ascii="Times New Roman" w:eastAsia="Times New Roman" w:hAnsi="Times New Roman" w:cs="Times New Roman"/>
          <w:color w:val="333333"/>
          <w:spacing w:val="5"/>
          <w:sz w:val="28"/>
          <w:szCs w:val="28"/>
        </w:rPr>
        <w:t xml:space="preserve">and Features </w:t>
      </w:r>
      <w:r>
        <w:rPr>
          <w:rFonts w:ascii="Times New Roman" w:eastAsia="Times New Roman" w:hAnsi="Times New Roman" w:cs="Times New Roman"/>
          <w:color w:val="333333"/>
          <w:spacing w:val="5"/>
          <w:sz w:val="28"/>
          <w:szCs w:val="28"/>
        </w:rPr>
        <w:t xml:space="preserve">of the sensor : </w:t>
      </w:r>
    </w:p>
    <w:p w:rsidR="00C42A68" w:rsidRDefault="001529CF" w:rsidP="00C42A68">
      <w:pPr>
        <w:pStyle w:val="ListParagraph"/>
        <w:numPr>
          <w:ilvl w:val="1"/>
          <w:numId w:val="28"/>
        </w:numPr>
        <w:shd w:val="clear" w:color="auto" w:fill="FFFFFF"/>
        <w:spacing w:before="150"/>
        <w:jc w:val="both"/>
        <w:rPr>
          <w:rFonts w:ascii="Times New Roman" w:hAnsi="Times New Roman" w:cs="Times New Roman"/>
          <w:color w:val="333333"/>
          <w:spacing w:val="5"/>
          <w:sz w:val="28"/>
          <w:szCs w:val="28"/>
          <w:shd w:val="clear" w:color="auto" w:fill="FFFFFF"/>
        </w:rPr>
      </w:pPr>
      <w:r w:rsidRPr="00C42A68">
        <w:rPr>
          <w:rFonts w:ascii="Times New Roman" w:hAnsi="Times New Roman" w:cs="Times New Roman"/>
          <w:color w:val="333333"/>
          <w:spacing w:val="5"/>
          <w:sz w:val="28"/>
          <w:szCs w:val="28"/>
          <w:shd w:val="clear" w:color="auto" w:fill="FFFFFF"/>
        </w:rPr>
        <w:t xml:space="preserve">PIR modules have a 3-pin connection at the side or bottom. </w:t>
      </w:r>
    </w:p>
    <w:p w:rsidR="00C42A68" w:rsidRDefault="001529CF" w:rsidP="00C42A68">
      <w:pPr>
        <w:pStyle w:val="ListParagraph"/>
        <w:numPr>
          <w:ilvl w:val="1"/>
          <w:numId w:val="28"/>
        </w:numPr>
        <w:shd w:val="clear" w:color="auto" w:fill="FFFFFF"/>
        <w:spacing w:before="150"/>
        <w:jc w:val="both"/>
        <w:rPr>
          <w:rFonts w:ascii="Times New Roman" w:hAnsi="Times New Roman" w:cs="Times New Roman"/>
          <w:color w:val="333333"/>
          <w:spacing w:val="5"/>
          <w:sz w:val="28"/>
          <w:szCs w:val="28"/>
          <w:shd w:val="clear" w:color="auto" w:fill="FFFFFF"/>
        </w:rPr>
      </w:pPr>
      <w:r w:rsidRPr="00C42A68">
        <w:rPr>
          <w:rFonts w:ascii="Times New Roman" w:hAnsi="Times New Roman" w:cs="Times New Roman"/>
          <w:color w:val="333333"/>
          <w:spacing w:val="5"/>
          <w:sz w:val="28"/>
          <w:szCs w:val="28"/>
          <w:shd w:val="clear" w:color="auto" w:fill="FFFFFF"/>
        </w:rPr>
        <w:t xml:space="preserve">One pin will be ground, another will be signal and the final one will be power. </w:t>
      </w:r>
    </w:p>
    <w:p w:rsidR="00502679" w:rsidRDefault="001529CF" w:rsidP="00E84FCA">
      <w:pPr>
        <w:pStyle w:val="ListParagraph"/>
        <w:numPr>
          <w:ilvl w:val="1"/>
          <w:numId w:val="28"/>
        </w:numPr>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r w:rsidRPr="00502679">
        <w:rPr>
          <w:rFonts w:ascii="Times New Roman" w:hAnsi="Times New Roman" w:cs="Times New Roman"/>
          <w:color w:val="333333"/>
          <w:spacing w:val="5"/>
          <w:sz w:val="28"/>
          <w:szCs w:val="28"/>
          <w:shd w:val="clear" w:color="auto" w:fill="FFFFFF"/>
        </w:rPr>
        <w:t>Power is usually 3-5VDC input but may be as high as 12V.</w:t>
      </w:r>
    </w:p>
    <w:p w:rsidR="00502679" w:rsidRPr="00502679" w:rsidRDefault="00502679" w:rsidP="00761AD7">
      <w:pPr>
        <w:pStyle w:val="ListParagraph"/>
        <w:numPr>
          <w:ilvl w:val="1"/>
          <w:numId w:val="28"/>
        </w:numPr>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r w:rsidRPr="00502679">
        <w:rPr>
          <w:rFonts w:ascii="Times New Roman" w:hAnsi="Times New Roman" w:cs="Times New Roman"/>
          <w:sz w:val="28"/>
          <w:szCs w:val="28"/>
        </w:rPr>
        <w:t>2 different operating modes - Repeatable and Non-Repeatable</w:t>
      </w:r>
    </w:p>
    <w:p w:rsidR="00502679" w:rsidRDefault="00502679" w:rsidP="00761AD7">
      <w:pPr>
        <w:pStyle w:val="ListParagraph"/>
        <w:numPr>
          <w:ilvl w:val="1"/>
          <w:numId w:val="28"/>
        </w:numPr>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r>
        <w:rPr>
          <w:rFonts w:ascii="Times New Roman" w:hAnsi="Times New Roman" w:cs="Times New Roman"/>
          <w:color w:val="333333"/>
          <w:spacing w:val="5"/>
          <w:sz w:val="28"/>
          <w:szCs w:val="28"/>
          <w:shd w:val="clear" w:color="auto" w:fill="FFFFFF"/>
        </w:rPr>
        <w:t xml:space="preserve">Can cover a distance of about 7 meters and about 120 degrees </w:t>
      </w:r>
    </w:p>
    <w:p w:rsidR="00502679" w:rsidRDefault="00502679" w:rsidP="00761AD7">
      <w:pPr>
        <w:pStyle w:val="ListParagraph"/>
        <w:numPr>
          <w:ilvl w:val="1"/>
          <w:numId w:val="28"/>
        </w:numPr>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r>
        <w:rPr>
          <w:rFonts w:ascii="Times New Roman" w:hAnsi="Times New Roman" w:cs="Times New Roman"/>
          <w:color w:val="333333"/>
          <w:spacing w:val="5"/>
          <w:sz w:val="28"/>
          <w:szCs w:val="28"/>
          <w:shd w:val="clear" w:color="auto" w:fill="FFFFFF"/>
        </w:rPr>
        <w:t xml:space="preserve">Low power consumption </w:t>
      </w:r>
    </w:p>
    <w:p w:rsidR="00C42A68" w:rsidRDefault="00502679" w:rsidP="005406D6">
      <w:pPr>
        <w:pStyle w:val="ListParagraph"/>
        <w:numPr>
          <w:ilvl w:val="1"/>
          <w:numId w:val="28"/>
        </w:numPr>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r w:rsidRPr="00502679">
        <w:rPr>
          <w:rFonts w:ascii="Times New Roman" w:hAnsi="Times New Roman" w:cs="Times New Roman"/>
          <w:color w:val="333333"/>
          <w:spacing w:val="5"/>
          <w:sz w:val="28"/>
          <w:szCs w:val="28"/>
          <w:shd w:val="clear" w:color="auto" w:fill="FFFFFF"/>
        </w:rPr>
        <w:t>Operating Temperature is between -20 degree Celsius and 80 degree Celsius.</w:t>
      </w:r>
    </w:p>
    <w:p w:rsidR="00502679" w:rsidRDefault="00502679" w:rsidP="00502679">
      <w:pPr>
        <w:pStyle w:val="ListParagraph"/>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p>
    <w:p w:rsidR="00502679" w:rsidRDefault="00502679" w:rsidP="00502679">
      <w:pPr>
        <w:pStyle w:val="ListParagraph"/>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p>
    <w:p w:rsidR="00502679" w:rsidRPr="00502679" w:rsidRDefault="00502679" w:rsidP="00502679">
      <w:pPr>
        <w:pStyle w:val="ListParagraph"/>
        <w:shd w:val="clear" w:color="auto" w:fill="FFFFFF"/>
        <w:spacing w:before="150" w:line="312" w:lineRule="auto"/>
        <w:ind w:right="-15"/>
        <w:jc w:val="both"/>
        <w:rPr>
          <w:rFonts w:ascii="Times New Roman" w:hAnsi="Times New Roman" w:cs="Times New Roman"/>
          <w:color w:val="333333"/>
          <w:spacing w:val="5"/>
          <w:sz w:val="28"/>
          <w:szCs w:val="28"/>
          <w:shd w:val="clear" w:color="auto" w:fill="FFFFFF"/>
        </w:rPr>
      </w:pPr>
    </w:p>
    <w:p w:rsidR="00C42A68" w:rsidRPr="00502679" w:rsidRDefault="00502679" w:rsidP="00502679">
      <w:pPr>
        <w:pStyle w:val="ListParagraph"/>
        <w:numPr>
          <w:ilvl w:val="0"/>
          <w:numId w:val="28"/>
        </w:numPr>
        <w:shd w:val="clear" w:color="auto" w:fill="FFFFFF"/>
        <w:spacing w:before="150"/>
        <w:rPr>
          <w:rFonts w:ascii="Times New Roman" w:hAnsi="Times New Roman" w:cs="Times New Roman"/>
          <w:b/>
          <w:color w:val="333333"/>
          <w:spacing w:val="5"/>
          <w:sz w:val="40"/>
          <w:szCs w:val="40"/>
          <w:shd w:val="clear" w:color="auto" w:fill="FFFFFF"/>
        </w:rPr>
      </w:pPr>
      <w:r w:rsidRPr="00502679">
        <w:rPr>
          <w:rFonts w:ascii="Times New Roman" w:hAnsi="Times New Roman" w:cs="Times New Roman"/>
          <w:b/>
          <w:color w:val="333333"/>
          <w:spacing w:val="5"/>
          <w:sz w:val="40"/>
          <w:szCs w:val="40"/>
          <w:shd w:val="clear" w:color="auto" w:fill="FFFFFF"/>
        </w:rPr>
        <w:lastRenderedPageBreak/>
        <w:t>Working of PIR sensor :</w:t>
      </w:r>
    </w:p>
    <w:p w:rsidR="00502679" w:rsidRDefault="00502679" w:rsidP="00502679">
      <w:pPr>
        <w:pStyle w:val="ListParagraph"/>
        <w:shd w:val="clear" w:color="auto" w:fill="FFFFFF"/>
        <w:spacing w:before="150"/>
        <w:ind w:left="1440"/>
        <w:jc w:val="center"/>
        <w:rPr>
          <w:rFonts w:ascii="Times New Roman" w:hAnsi="Times New Roman" w:cs="Times New Roman"/>
          <w:color w:val="333333"/>
          <w:spacing w:val="5"/>
          <w:sz w:val="28"/>
          <w:szCs w:val="28"/>
          <w:shd w:val="clear" w:color="auto" w:fill="FFFFFF"/>
        </w:rPr>
      </w:pPr>
      <w:r>
        <w:rPr>
          <w:noProof/>
        </w:rPr>
        <w:drawing>
          <wp:inline distT="0" distB="0" distL="0" distR="0" wp14:anchorId="38A6A4C1" wp14:editId="6C0B5FB8">
            <wp:extent cx="3362325" cy="2638425"/>
            <wp:effectExtent l="0" t="0" r="9525" b="9525"/>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rcRect/>
                    <a:stretch>
                      <a:fillRect/>
                    </a:stretch>
                  </pic:blipFill>
                  <pic:spPr>
                    <a:xfrm>
                      <a:off x="0" y="0"/>
                      <a:ext cx="3362325" cy="2638425"/>
                    </a:xfrm>
                    <a:prstGeom prst="rect">
                      <a:avLst/>
                    </a:prstGeom>
                    <a:ln/>
                  </pic:spPr>
                </pic:pic>
              </a:graphicData>
            </a:graphic>
          </wp:inline>
        </w:drawing>
      </w:r>
    </w:p>
    <w:p w:rsidR="00D329A7" w:rsidRPr="00D329A7" w:rsidRDefault="00D329A7" w:rsidP="00D329A7">
      <w:pPr>
        <w:numPr>
          <w:ilvl w:val="0"/>
          <w:numId w:val="30"/>
        </w:numPr>
        <w:spacing w:before="200" w:line="312" w:lineRule="auto"/>
        <w:ind w:right="-15"/>
        <w:rPr>
          <w:rFonts w:ascii="Times New Roman" w:hAnsi="Times New Roman" w:cs="Times New Roman"/>
          <w:sz w:val="28"/>
          <w:szCs w:val="28"/>
        </w:rPr>
      </w:pPr>
      <w:r w:rsidRPr="00D329A7">
        <w:rPr>
          <w:rFonts w:ascii="Times New Roman" w:hAnsi="Times New Roman" w:cs="Times New Roman"/>
          <w:sz w:val="28"/>
          <w:szCs w:val="28"/>
        </w:rPr>
        <w:t>PIR sensor consists of a Pyroelectric sensor which generates energy when exposed to human body. Therefore, when a human or anybody comes in a specific range of the sensor, the body emits heat energy in the form of infrared radiations. Which in turn is detected as motion by the sensor. Hence it is called Passive Infrared Sensor. It is called Passive because it does not produce any energy, it just detects the energy produced by the external body.</w:t>
      </w:r>
    </w:p>
    <w:p w:rsidR="00D329A7" w:rsidRPr="00D329A7" w:rsidRDefault="00D329A7" w:rsidP="00D329A7">
      <w:pPr>
        <w:numPr>
          <w:ilvl w:val="0"/>
          <w:numId w:val="30"/>
        </w:numPr>
        <w:spacing w:line="312" w:lineRule="auto"/>
        <w:ind w:right="-15"/>
        <w:rPr>
          <w:rFonts w:ascii="Times New Roman" w:hAnsi="Times New Roman" w:cs="Times New Roman"/>
          <w:sz w:val="28"/>
          <w:szCs w:val="28"/>
        </w:rPr>
      </w:pPr>
      <w:r w:rsidRPr="00D329A7">
        <w:rPr>
          <w:rFonts w:ascii="Times New Roman" w:hAnsi="Times New Roman" w:cs="Times New Roman"/>
          <w:sz w:val="28"/>
          <w:szCs w:val="28"/>
        </w:rPr>
        <w:t>Sensor contains Fresnel lens which focuses all the signals on the sensor.</w:t>
      </w:r>
    </w:p>
    <w:p w:rsidR="00D329A7" w:rsidRPr="00D329A7" w:rsidRDefault="00D329A7" w:rsidP="00D329A7">
      <w:pPr>
        <w:numPr>
          <w:ilvl w:val="0"/>
          <w:numId w:val="30"/>
        </w:numPr>
        <w:spacing w:line="312" w:lineRule="auto"/>
        <w:ind w:right="-15"/>
        <w:rPr>
          <w:rFonts w:ascii="Times New Roman" w:hAnsi="Times New Roman" w:cs="Times New Roman"/>
          <w:sz w:val="28"/>
          <w:szCs w:val="28"/>
        </w:rPr>
      </w:pPr>
      <w:r w:rsidRPr="00D329A7">
        <w:rPr>
          <w:rFonts w:ascii="Times New Roman" w:hAnsi="Times New Roman" w:cs="Times New Roman"/>
          <w:sz w:val="28"/>
          <w:szCs w:val="28"/>
        </w:rPr>
        <w:t xml:space="preserve">Has 3 pins as mentioned above. Along with 2 potentiometers, 1 for adjusting the sensitivity of the sensor (up to 7 m) and the other for adjusting the delay time (0.3s to 5 </w:t>
      </w:r>
      <w:proofErr w:type="spellStart"/>
      <w:r w:rsidRPr="00D329A7">
        <w:rPr>
          <w:rFonts w:ascii="Times New Roman" w:hAnsi="Times New Roman" w:cs="Times New Roman"/>
          <w:sz w:val="28"/>
          <w:szCs w:val="28"/>
        </w:rPr>
        <w:t>mins</w:t>
      </w:r>
      <w:proofErr w:type="spellEnd"/>
      <w:r w:rsidRPr="00D329A7">
        <w:rPr>
          <w:rFonts w:ascii="Times New Roman" w:hAnsi="Times New Roman" w:cs="Times New Roman"/>
          <w:sz w:val="28"/>
          <w:szCs w:val="28"/>
        </w:rPr>
        <w:t xml:space="preserve">). </w:t>
      </w:r>
    </w:p>
    <w:p w:rsidR="00D329A7" w:rsidRPr="00D329A7" w:rsidRDefault="00D329A7" w:rsidP="00D329A7">
      <w:pPr>
        <w:numPr>
          <w:ilvl w:val="0"/>
          <w:numId w:val="30"/>
        </w:numPr>
        <w:spacing w:line="312" w:lineRule="auto"/>
        <w:ind w:right="-15"/>
        <w:rPr>
          <w:rFonts w:ascii="Times New Roman" w:hAnsi="Times New Roman" w:cs="Times New Roman"/>
          <w:sz w:val="28"/>
          <w:szCs w:val="28"/>
        </w:rPr>
      </w:pPr>
      <w:r w:rsidRPr="00D329A7">
        <w:rPr>
          <w:rFonts w:ascii="Times New Roman" w:hAnsi="Times New Roman" w:cs="Times New Roman"/>
          <w:sz w:val="28"/>
          <w:szCs w:val="28"/>
        </w:rPr>
        <w:t>Also contains 3 more pins for selecting the trigger modes. First mode is “Non-Repeatable trigger”. When the sensor output is high and the delay time is over, the output will automatically change from high to low.</w:t>
      </w:r>
    </w:p>
    <w:p w:rsidR="00D329A7" w:rsidRPr="00D329A7" w:rsidRDefault="00D329A7" w:rsidP="00D329A7">
      <w:pPr>
        <w:numPr>
          <w:ilvl w:val="0"/>
          <w:numId w:val="30"/>
        </w:numPr>
        <w:spacing w:line="312" w:lineRule="auto"/>
        <w:ind w:right="-15"/>
        <w:rPr>
          <w:rFonts w:ascii="Times New Roman" w:hAnsi="Times New Roman" w:cs="Times New Roman"/>
          <w:sz w:val="28"/>
          <w:szCs w:val="28"/>
        </w:rPr>
      </w:pPr>
      <w:r w:rsidRPr="00D329A7">
        <w:rPr>
          <w:rFonts w:ascii="Times New Roman" w:hAnsi="Times New Roman" w:cs="Times New Roman"/>
          <w:sz w:val="28"/>
          <w:szCs w:val="28"/>
        </w:rPr>
        <w:t xml:space="preserve">Next, the “Repeatable trigger” will keep the output high until the detected object is present in the sensor’s range. The trigger modes can be changed using retrigger setting jumper. </w:t>
      </w:r>
    </w:p>
    <w:p w:rsidR="00D329A7" w:rsidRDefault="00D329A7" w:rsidP="00D329A7">
      <w:pPr>
        <w:shd w:val="clear" w:color="auto" w:fill="FFFFFF"/>
        <w:spacing w:before="150"/>
        <w:jc w:val="center"/>
        <w:rPr>
          <w:rFonts w:ascii="Times New Roman" w:hAnsi="Times New Roman" w:cs="Times New Roman"/>
          <w:b/>
          <w:color w:val="333333"/>
          <w:spacing w:val="5"/>
          <w:sz w:val="44"/>
          <w:szCs w:val="44"/>
          <w:shd w:val="clear" w:color="auto" w:fill="FFFFFF"/>
        </w:rPr>
      </w:pPr>
      <w:r>
        <w:rPr>
          <w:rFonts w:ascii="Times New Roman" w:hAnsi="Times New Roman" w:cs="Times New Roman"/>
          <w:color w:val="333333"/>
          <w:spacing w:val="5"/>
          <w:sz w:val="28"/>
          <w:szCs w:val="28"/>
          <w:shd w:val="clear" w:color="auto" w:fill="FFFFFF"/>
        </w:rPr>
        <w:lastRenderedPageBreak/>
        <w:t>.</w:t>
      </w:r>
      <w:r w:rsidR="000E5463" w:rsidRPr="000E5463">
        <w:rPr>
          <w:rFonts w:ascii="Times New Roman" w:hAnsi="Times New Roman" w:cs="Times New Roman"/>
          <w:color w:val="333333"/>
          <w:spacing w:val="5"/>
          <w:sz w:val="28"/>
          <w:szCs w:val="28"/>
          <w:shd w:val="clear" w:color="auto" w:fill="FFFFFF"/>
        </w:rPr>
        <w:t xml:space="preserve"> </w:t>
      </w:r>
      <w:r w:rsidR="000E5463" w:rsidRPr="000E5463">
        <w:rPr>
          <w:rFonts w:ascii="Times New Roman" w:hAnsi="Times New Roman" w:cs="Times New Roman"/>
          <w:b/>
          <w:color w:val="333333"/>
          <w:spacing w:val="5"/>
          <w:sz w:val="44"/>
          <w:szCs w:val="44"/>
          <w:shd w:val="clear" w:color="auto" w:fill="FFFFFF"/>
        </w:rPr>
        <w:t xml:space="preserve">Mini project on </w:t>
      </w:r>
      <w:r w:rsidR="00412118">
        <w:rPr>
          <w:rFonts w:ascii="Times New Roman" w:hAnsi="Times New Roman" w:cs="Times New Roman"/>
          <w:b/>
          <w:color w:val="333333"/>
          <w:spacing w:val="5"/>
          <w:sz w:val="44"/>
          <w:szCs w:val="44"/>
          <w:shd w:val="clear" w:color="auto" w:fill="FFFFFF"/>
        </w:rPr>
        <w:t xml:space="preserve">Security alarm system </w:t>
      </w:r>
      <w:r w:rsidR="000E5463" w:rsidRPr="000E5463">
        <w:rPr>
          <w:rFonts w:ascii="Times New Roman" w:hAnsi="Times New Roman" w:cs="Times New Roman"/>
          <w:b/>
          <w:color w:val="333333"/>
          <w:spacing w:val="5"/>
          <w:sz w:val="44"/>
          <w:szCs w:val="44"/>
          <w:shd w:val="clear" w:color="auto" w:fill="FFFFFF"/>
        </w:rPr>
        <w:t xml:space="preserve">using </w:t>
      </w:r>
      <w:r w:rsidR="00412118" w:rsidRPr="000E5463">
        <w:rPr>
          <w:rFonts w:ascii="Times New Roman" w:hAnsi="Times New Roman" w:cs="Times New Roman"/>
          <w:b/>
          <w:color w:val="333333"/>
          <w:spacing w:val="5"/>
          <w:sz w:val="44"/>
          <w:szCs w:val="44"/>
          <w:shd w:val="clear" w:color="auto" w:fill="FFFFFF"/>
        </w:rPr>
        <w:t>PIR sensor</w:t>
      </w:r>
      <w:r w:rsidR="00412118">
        <w:rPr>
          <w:rFonts w:ascii="Times New Roman" w:hAnsi="Times New Roman" w:cs="Times New Roman"/>
          <w:b/>
          <w:color w:val="333333"/>
          <w:spacing w:val="5"/>
          <w:sz w:val="44"/>
          <w:szCs w:val="44"/>
          <w:shd w:val="clear" w:color="auto" w:fill="FFFFFF"/>
        </w:rPr>
        <w:t xml:space="preserve">, </w:t>
      </w:r>
      <w:proofErr w:type="spellStart"/>
      <w:r w:rsidR="00412118">
        <w:rPr>
          <w:rFonts w:ascii="Times New Roman" w:hAnsi="Times New Roman" w:cs="Times New Roman"/>
          <w:b/>
          <w:color w:val="333333"/>
          <w:spacing w:val="5"/>
          <w:sz w:val="44"/>
          <w:szCs w:val="44"/>
          <w:shd w:val="clear" w:color="auto" w:fill="FFFFFF"/>
        </w:rPr>
        <w:t>ada</w:t>
      </w:r>
      <w:r w:rsidR="00412118" w:rsidRPr="000E5463">
        <w:rPr>
          <w:rFonts w:ascii="Times New Roman" w:hAnsi="Times New Roman" w:cs="Times New Roman"/>
          <w:b/>
          <w:color w:val="333333"/>
          <w:spacing w:val="5"/>
          <w:sz w:val="44"/>
          <w:szCs w:val="44"/>
          <w:shd w:val="clear" w:color="auto" w:fill="FFFFFF"/>
        </w:rPr>
        <w:t>fruit</w:t>
      </w:r>
      <w:proofErr w:type="spellEnd"/>
      <w:r w:rsidR="000E5463" w:rsidRPr="000E5463">
        <w:rPr>
          <w:rFonts w:ascii="Times New Roman" w:hAnsi="Times New Roman" w:cs="Times New Roman"/>
          <w:b/>
          <w:color w:val="333333"/>
          <w:spacing w:val="5"/>
          <w:sz w:val="44"/>
          <w:szCs w:val="44"/>
          <w:shd w:val="clear" w:color="auto" w:fill="FFFFFF"/>
        </w:rPr>
        <w:t xml:space="preserve"> IO, IFTTT, esp8266</w:t>
      </w:r>
      <w:r w:rsidR="00412118">
        <w:rPr>
          <w:rFonts w:ascii="Times New Roman" w:hAnsi="Times New Roman" w:cs="Times New Roman"/>
          <w:b/>
          <w:color w:val="333333"/>
          <w:spacing w:val="5"/>
          <w:sz w:val="44"/>
          <w:szCs w:val="44"/>
          <w:shd w:val="clear" w:color="auto" w:fill="FFFFFF"/>
        </w:rPr>
        <w:t xml:space="preserve"> </w:t>
      </w:r>
    </w:p>
    <w:p w:rsidR="001529CF" w:rsidRPr="001529CF" w:rsidRDefault="001529CF" w:rsidP="001529CF">
      <w:pPr>
        <w:shd w:val="clear" w:color="auto" w:fill="FFFFFF"/>
        <w:spacing w:before="150"/>
        <w:ind w:left="720" w:firstLine="720"/>
        <w:jc w:val="both"/>
        <w:rPr>
          <w:rFonts w:ascii="Times New Roman" w:eastAsia="Times New Roman" w:hAnsi="Times New Roman" w:cs="Times New Roman"/>
          <w:color w:val="333333"/>
          <w:spacing w:val="5"/>
          <w:sz w:val="28"/>
          <w:szCs w:val="28"/>
        </w:rPr>
      </w:pPr>
      <w:bookmarkStart w:id="0" w:name="_GoBack"/>
      <w:bookmarkEnd w:id="0"/>
    </w:p>
    <w:p w:rsidR="00E03D24" w:rsidRPr="000E5463" w:rsidRDefault="00D329A7" w:rsidP="00D329A7">
      <w:pPr>
        <w:jc w:val="both"/>
        <w:rPr>
          <w:rFonts w:ascii="Times New Roman" w:hAnsi="Times New Roman" w:cs="Times New Roman"/>
          <w:b/>
          <w:sz w:val="28"/>
          <w:szCs w:val="28"/>
        </w:rPr>
      </w:pPr>
      <w:r w:rsidRPr="000E5463">
        <w:rPr>
          <w:rFonts w:ascii="Times New Roman" w:hAnsi="Times New Roman" w:cs="Times New Roman"/>
          <w:b/>
          <w:sz w:val="28"/>
          <w:szCs w:val="28"/>
        </w:rPr>
        <w:t xml:space="preserve">Objective: </w:t>
      </w:r>
    </w:p>
    <w:p w:rsidR="00D329A7" w:rsidRDefault="008E7C51" w:rsidP="008E7C51">
      <w:pPr>
        <w:ind w:firstLine="1170"/>
        <w:jc w:val="both"/>
        <w:rPr>
          <w:rFonts w:ascii="Times New Roman" w:hAnsi="Times New Roman" w:cs="Times New Roman"/>
          <w:sz w:val="28"/>
          <w:szCs w:val="28"/>
        </w:rPr>
      </w:pPr>
      <w:r>
        <w:rPr>
          <w:rFonts w:ascii="Times New Roman" w:hAnsi="Times New Roman" w:cs="Times New Roman"/>
          <w:sz w:val="28"/>
          <w:szCs w:val="28"/>
        </w:rPr>
        <w:t xml:space="preserve"> </w:t>
      </w:r>
      <w:r w:rsidR="00D329A7">
        <w:rPr>
          <w:rFonts w:ascii="Times New Roman" w:hAnsi="Times New Roman" w:cs="Times New Roman"/>
          <w:sz w:val="28"/>
          <w:szCs w:val="28"/>
        </w:rPr>
        <w:t xml:space="preserve">To </w:t>
      </w:r>
      <w:r w:rsidR="00412118">
        <w:rPr>
          <w:rFonts w:ascii="Times New Roman" w:hAnsi="Times New Roman" w:cs="Times New Roman"/>
          <w:sz w:val="28"/>
          <w:szCs w:val="28"/>
        </w:rPr>
        <w:t>construct the Security alarm system using PIR (Passive infra-red) sensor,</w:t>
      </w:r>
      <w:r w:rsidR="00317CF3">
        <w:rPr>
          <w:rFonts w:ascii="Times New Roman" w:hAnsi="Times New Roman" w:cs="Times New Roman"/>
          <w:sz w:val="28"/>
          <w:szCs w:val="28"/>
        </w:rPr>
        <w:t xml:space="preserve"> </w:t>
      </w:r>
      <w:proofErr w:type="gramStart"/>
      <w:r w:rsidR="00317CF3">
        <w:rPr>
          <w:rFonts w:ascii="Times New Roman" w:hAnsi="Times New Roman" w:cs="Times New Roman"/>
          <w:sz w:val="28"/>
          <w:szCs w:val="28"/>
        </w:rPr>
        <w:t>esp8266(</w:t>
      </w:r>
      <w:proofErr w:type="spellStart"/>
      <w:proofErr w:type="gramEnd"/>
      <w:r w:rsidR="00317CF3">
        <w:rPr>
          <w:rFonts w:ascii="Times New Roman" w:hAnsi="Times New Roman" w:cs="Times New Roman"/>
          <w:sz w:val="28"/>
          <w:szCs w:val="28"/>
        </w:rPr>
        <w:t>Nodemcu</w:t>
      </w:r>
      <w:proofErr w:type="spellEnd"/>
      <w:r w:rsidR="00317CF3">
        <w:rPr>
          <w:rFonts w:ascii="Times New Roman" w:hAnsi="Times New Roman" w:cs="Times New Roman"/>
          <w:sz w:val="28"/>
          <w:szCs w:val="28"/>
        </w:rPr>
        <w:t>) ,</w:t>
      </w:r>
      <w:proofErr w:type="spellStart"/>
      <w:r w:rsidR="00317CF3">
        <w:rPr>
          <w:rFonts w:ascii="Times New Roman" w:hAnsi="Times New Roman" w:cs="Times New Roman"/>
          <w:sz w:val="28"/>
          <w:szCs w:val="28"/>
        </w:rPr>
        <w:t>A</w:t>
      </w:r>
      <w:r w:rsidR="00D329A7">
        <w:rPr>
          <w:rFonts w:ascii="Times New Roman" w:hAnsi="Times New Roman" w:cs="Times New Roman"/>
          <w:sz w:val="28"/>
          <w:szCs w:val="28"/>
        </w:rPr>
        <w:t>dafruit</w:t>
      </w:r>
      <w:proofErr w:type="spellEnd"/>
      <w:r w:rsidR="00D329A7">
        <w:rPr>
          <w:rFonts w:ascii="Times New Roman" w:hAnsi="Times New Roman" w:cs="Times New Roman"/>
          <w:sz w:val="28"/>
          <w:szCs w:val="28"/>
        </w:rPr>
        <w:t xml:space="preserve"> IO cloud ( to display the variation of</w:t>
      </w:r>
      <w:r>
        <w:rPr>
          <w:rFonts w:ascii="Times New Roman" w:hAnsi="Times New Roman" w:cs="Times New Roman"/>
          <w:sz w:val="28"/>
          <w:szCs w:val="28"/>
        </w:rPr>
        <w:t xml:space="preserve"> values detected by the sensor)and </w:t>
      </w:r>
      <w:r w:rsidR="00D329A7">
        <w:rPr>
          <w:rFonts w:ascii="Times New Roman" w:hAnsi="Times New Roman" w:cs="Times New Roman"/>
          <w:sz w:val="28"/>
          <w:szCs w:val="28"/>
        </w:rPr>
        <w:t>IFTT</w:t>
      </w:r>
      <w:r>
        <w:rPr>
          <w:rFonts w:ascii="Times New Roman" w:hAnsi="Times New Roman" w:cs="Times New Roman"/>
          <w:sz w:val="28"/>
          <w:szCs w:val="28"/>
        </w:rPr>
        <w:t>T (to trigger a notification showing the details of variation in the mobile phone through IFTTT application).</w:t>
      </w:r>
    </w:p>
    <w:p w:rsidR="00317CF3" w:rsidRDefault="00317CF3" w:rsidP="008E7C51">
      <w:pPr>
        <w:ind w:firstLine="1170"/>
        <w:jc w:val="both"/>
        <w:rPr>
          <w:rFonts w:ascii="Times New Roman" w:hAnsi="Times New Roman" w:cs="Times New Roman"/>
          <w:sz w:val="28"/>
          <w:szCs w:val="28"/>
        </w:rPr>
      </w:pPr>
      <w:r>
        <w:rPr>
          <w:rFonts w:ascii="Times New Roman" w:hAnsi="Times New Roman" w:cs="Times New Roman"/>
          <w:sz w:val="28"/>
          <w:szCs w:val="28"/>
        </w:rPr>
        <w:t xml:space="preserve">So the idea of the project is to create </w:t>
      </w:r>
      <w:r w:rsidRPr="00317CF3">
        <w:rPr>
          <w:rFonts w:ascii="Times New Roman" w:hAnsi="Times New Roman" w:cs="Times New Roman"/>
          <w:color w:val="313131"/>
          <w:sz w:val="27"/>
          <w:szCs w:val="27"/>
          <w:shd w:val="clear" w:color="auto" w:fill="FFFFFF"/>
        </w:rPr>
        <w:t xml:space="preserve">notifications alert system. </w:t>
      </w:r>
      <w:proofErr w:type="spellStart"/>
      <w:r w:rsidRPr="00317CF3">
        <w:rPr>
          <w:rFonts w:ascii="Times New Roman" w:hAnsi="Times New Roman" w:cs="Times New Roman"/>
          <w:color w:val="313131"/>
          <w:sz w:val="27"/>
          <w:szCs w:val="27"/>
          <w:shd w:val="clear" w:color="auto" w:fill="FFFFFF"/>
        </w:rPr>
        <w:t>Nodemcu</w:t>
      </w:r>
      <w:proofErr w:type="spellEnd"/>
      <w:r w:rsidRPr="00317CF3">
        <w:rPr>
          <w:rFonts w:ascii="Times New Roman" w:hAnsi="Times New Roman" w:cs="Times New Roman"/>
          <w:color w:val="313131"/>
          <w:sz w:val="27"/>
          <w:szCs w:val="27"/>
          <w:shd w:val="clear" w:color="auto" w:fill="FFFFFF"/>
        </w:rPr>
        <w:t xml:space="preserve"> can be connected to internet through Wi-Fi and </w:t>
      </w:r>
      <w:r>
        <w:rPr>
          <w:rFonts w:ascii="Times New Roman" w:hAnsi="Times New Roman" w:cs="Times New Roman"/>
          <w:color w:val="313131"/>
          <w:sz w:val="27"/>
          <w:szCs w:val="27"/>
          <w:shd w:val="clear" w:color="auto" w:fill="FFFFFF"/>
        </w:rPr>
        <w:t>notifications</w:t>
      </w:r>
      <w:r w:rsidRPr="00317CF3">
        <w:rPr>
          <w:rFonts w:ascii="Times New Roman" w:hAnsi="Times New Roman" w:cs="Times New Roman"/>
          <w:color w:val="313131"/>
          <w:sz w:val="27"/>
          <w:szCs w:val="27"/>
          <w:shd w:val="clear" w:color="auto" w:fill="FFFFFF"/>
        </w:rPr>
        <w:t xml:space="preserve"> can be send to concerned person if intrusion is detected by the </w:t>
      </w:r>
      <w:r>
        <w:rPr>
          <w:rFonts w:ascii="Times New Roman" w:hAnsi="Times New Roman" w:cs="Times New Roman"/>
          <w:color w:val="313131"/>
          <w:sz w:val="27"/>
          <w:szCs w:val="27"/>
          <w:shd w:val="clear" w:color="auto" w:fill="FFFFFF"/>
        </w:rPr>
        <w:t>PIR</w:t>
      </w:r>
      <w:r w:rsidRPr="00317CF3">
        <w:rPr>
          <w:rFonts w:ascii="Times New Roman" w:hAnsi="Times New Roman" w:cs="Times New Roman"/>
          <w:color w:val="313131"/>
          <w:sz w:val="27"/>
          <w:szCs w:val="27"/>
          <w:shd w:val="clear" w:color="auto" w:fill="FFFFFF"/>
        </w:rPr>
        <w:t xml:space="preserve"> sensor</w:t>
      </w:r>
      <w:r>
        <w:rPr>
          <w:rFonts w:ascii="Arial" w:hAnsi="Arial" w:cs="Arial"/>
          <w:color w:val="313131"/>
          <w:sz w:val="27"/>
          <w:szCs w:val="27"/>
          <w:shd w:val="clear" w:color="auto" w:fill="FFFFFF"/>
        </w:rPr>
        <w:t>.</w:t>
      </w:r>
    </w:p>
    <w:p w:rsidR="008E7C51" w:rsidRDefault="008E7C51" w:rsidP="00D329A7">
      <w:pPr>
        <w:jc w:val="both"/>
        <w:rPr>
          <w:rFonts w:ascii="Times New Roman" w:hAnsi="Times New Roman" w:cs="Times New Roman"/>
          <w:sz w:val="28"/>
          <w:szCs w:val="28"/>
        </w:rPr>
      </w:pPr>
    </w:p>
    <w:p w:rsidR="008E7C51" w:rsidRPr="003D70CD" w:rsidRDefault="008E7C51" w:rsidP="008E7C51">
      <w:pPr>
        <w:jc w:val="both"/>
        <w:rPr>
          <w:rFonts w:ascii="Times New Roman" w:hAnsi="Times New Roman" w:cs="Times New Roman"/>
          <w:b/>
          <w:sz w:val="28"/>
          <w:szCs w:val="28"/>
        </w:rPr>
      </w:pPr>
      <w:r w:rsidRPr="003D70CD">
        <w:rPr>
          <w:rFonts w:ascii="Times New Roman" w:hAnsi="Times New Roman" w:cs="Times New Roman"/>
          <w:b/>
          <w:sz w:val="28"/>
          <w:szCs w:val="28"/>
        </w:rPr>
        <w:t>Hardware and applications required or used:</w:t>
      </w:r>
    </w:p>
    <w:p w:rsidR="008E7C51" w:rsidRDefault="008E7C51" w:rsidP="008E7C51">
      <w:pPr>
        <w:ind w:firstLine="4950"/>
        <w:jc w:val="both"/>
        <w:rPr>
          <w:rFonts w:ascii="Times New Roman" w:hAnsi="Times New Roman" w:cs="Times New Roman"/>
          <w:sz w:val="28"/>
          <w:szCs w:val="28"/>
        </w:rPr>
      </w:pPr>
      <w:r w:rsidRPr="008E7C51">
        <w:rPr>
          <w:rFonts w:ascii="Times New Roman" w:hAnsi="Times New Roman" w:cs="Times New Roman"/>
          <w:sz w:val="28"/>
          <w:szCs w:val="28"/>
        </w:rPr>
        <w:t xml:space="preserve">PIR sensor, esp8266, Arduino IDE, Connecting wires, Breadboard, a LED, </w:t>
      </w:r>
      <w:r w:rsidR="00412118">
        <w:rPr>
          <w:rFonts w:ascii="Times New Roman" w:hAnsi="Times New Roman" w:cs="Times New Roman"/>
          <w:sz w:val="28"/>
          <w:szCs w:val="28"/>
        </w:rPr>
        <w:t xml:space="preserve">a Buzzer, </w:t>
      </w:r>
      <w:proofErr w:type="spellStart"/>
      <w:r w:rsidRPr="008E7C51">
        <w:rPr>
          <w:rFonts w:ascii="Times New Roman" w:hAnsi="Times New Roman" w:cs="Times New Roman"/>
          <w:sz w:val="28"/>
          <w:szCs w:val="28"/>
        </w:rPr>
        <w:t>Adafruit</w:t>
      </w:r>
      <w:proofErr w:type="spellEnd"/>
      <w:r w:rsidRPr="008E7C51">
        <w:rPr>
          <w:rFonts w:ascii="Times New Roman" w:hAnsi="Times New Roman" w:cs="Times New Roman"/>
          <w:sz w:val="28"/>
          <w:szCs w:val="28"/>
        </w:rPr>
        <w:t xml:space="preserve"> IO </w:t>
      </w:r>
      <w:r w:rsidR="000E5463" w:rsidRPr="008E7C51">
        <w:rPr>
          <w:rFonts w:ascii="Times New Roman" w:hAnsi="Times New Roman" w:cs="Times New Roman"/>
          <w:sz w:val="28"/>
          <w:szCs w:val="28"/>
        </w:rPr>
        <w:t>account (</w:t>
      </w:r>
      <w:r w:rsidRPr="008E7C51">
        <w:rPr>
          <w:rFonts w:ascii="Times New Roman" w:hAnsi="Times New Roman" w:cs="Times New Roman"/>
          <w:sz w:val="28"/>
          <w:szCs w:val="28"/>
        </w:rPr>
        <w:t xml:space="preserve">username and password to publish the values into feeds), IFTTT account ( to trigger notification through app in the phone ), </w:t>
      </w:r>
      <w:r>
        <w:rPr>
          <w:rFonts w:ascii="Times New Roman" w:hAnsi="Times New Roman" w:cs="Times New Roman"/>
          <w:sz w:val="28"/>
          <w:szCs w:val="28"/>
        </w:rPr>
        <w:t>resistors.</w:t>
      </w:r>
    </w:p>
    <w:p w:rsidR="008E7C51" w:rsidRDefault="008E7C51" w:rsidP="008E7C51">
      <w:pPr>
        <w:rPr>
          <w:rFonts w:ascii="Times New Roman" w:hAnsi="Times New Roman" w:cs="Times New Roman"/>
          <w:sz w:val="28"/>
          <w:szCs w:val="28"/>
        </w:rPr>
      </w:pPr>
    </w:p>
    <w:p w:rsidR="00450F4B" w:rsidRDefault="008E7C51" w:rsidP="00317CF3">
      <w:pPr>
        <w:rPr>
          <w:noProof/>
        </w:rPr>
      </w:pPr>
      <w:r w:rsidRPr="003D70CD">
        <w:rPr>
          <w:rFonts w:ascii="Times New Roman" w:hAnsi="Times New Roman" w:cs="Times New Roman"/>
          <w:b/>
          <w:sz w:val="28"/>
          <w:szCs w:val="28"/>
        </w:rPr>
        <w:t xml:space="preserve">Circuit </w:t>
      </w:r>
      <w:r w:rsidR="003D70CD" w:rsidRPr="003D70CD">
        <w:rPr>
          <w:rFonts w:ascii="Times New Roman" w:hAnsi="Times New Roman" w:cs="Times New Roman"/>
          <w:b/>
          <w:sz w:val="28"/>
          <w:szCs w:val="28"/>
        </w:rPr>
        <w:t>Diagram:</w:t>
      </w:r>
      <w:r w:rsidRPr="003D70CD">
        <w:rPr>
          <w:rFonts w:ascii="Times New Roman" w:hAnsi="Times New Roman" w:cs="Times New Roman"/>
          <w:b/>
          <w:sz w:val="28"/>
          <w:szCs w:val="28"/>
        </w:rPr>
        <w:t xml:space="preserve"> </w:t>
      </w:r>
    </w:p>
    <w:p w:rsidR="008E7C51" w:rsidRDefault="00317CF3" w:rsidP="00450F4B">
      <w:pPr>
        <w:jc w:val="center"/>
        <w:rPr>
          <w:rFonts w:ascii="Times New Roman" w:hAnsi="Times New Roman" w:cs="Times New Roman"/>
          <w:sz w:val="28"/>
          <w:szCs w:val="28"/>
        </w:rPr>
      </w:pPr>
      <w:r>
        <w:rPr>
          <w:noProof/>
        </w:rPr>
        <w:drawing>
          <wp:inline distT="0" distB="0" distL="0" distR="0">
            <wp:extent cx="3048000" cy="2391833"/>
            <wp:effectExtent l="0" t="0" r="0" b="8890"/>
            <wp:docPr id="12" name="Picture 1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611" cy="2408007"/>
                    </a:xfrm>
                    <a:prstGeom prst="rect">
                      <a:avLst/>
                    </a:prstGeom>
                    <a:noFill/>
                    <a:ln>
                      <a:noFill/>
                    </a:ln>
                  </pic:spPr>
                </pic:pic>
              </a:graphicData>
            </a:graphic>
          </wp:inline>
        </w:drawing>
      </w:r>
    </w:p>
    <w:p w:rsidR="00C7762C" w:rsidRPr="003D70CD" w:rsidRDefault="00C7762C" w:rsidP="00C7762C">
      <w:pPr>
        <w:rPr>
          <w:rFonts w:ascii="Times New Roman" w:hAnsi="Times New Roman" w:cs="Times New Roman"/>
          <w:b/>
          <w:sz w:val="28"/>
          <w:szCs w:val="28"/>
        </w:rPr>
      </w:pPr>
      <w:r w:rsidRPr="003D70CD">
        <w:rPr>
          <w:rFonts w:ascii="Times New Roman" w:hAnsi="Times New Roman" w:cs="Times New Roman"/>
          <w:b/>
          <w:sz w:val="28"/>
          <w:szCs w:val="28"/>
        </w:rPr>
        <w:t>Working of the project:</w:t>
      </w:r>
    </w:p>
    <w:p w:rsidR="00C7762C" w:rsidRDefault="00C7762C" w:rsidP="00C7762C">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The PIR sensor senses the presence of any object or any movement of human body in a particular region. </w:t>
      </w:r>
    </w:p>
    <w:p w:rsidR="00C7762C" w:rsidRDefault="00C7762C" w:rsidP="00C7762C">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The input signal from sensor which is in the analog form is transferred to </w:t>
      </w:r>
      <w:r w:rsidR="00317CF3">
        <w:rPr>
          <w:rFonts w:ascii="Times New Roman" w:hAnsi="Times New Roman" w:cs="Times New Roman"/>
          <w:sz w:val="28"/>
          <w:szCs w:val="28"/>
        </w:rPr>
        <w:t xml:space="preserve">esp8266 (D1 </w:t>
      </w:r>
      <w:r w:rsidR="000E5463">
        <w:rPr>
          <w:rFonts w:ascii="Times New Roman" w:hAnsi="Times New Roman" w:cs="Times New Roman"/>
          <w:sz w:val="28"/>
          <w:szCs w:val="28"/>
        </w:rPr>
        <w:t>pin),</w:t>
      </w:r>
      <w:r>
        <w:rPr>
          <w:rFonts w:ascii="Times New Roman" w:hAnsi="Times New Roman" w:cs="Times New Roman"/>
          <w:sz w:val="28"/>
          <w:szCs w:val="28"/>
        </w:rPr>
        <w:t xml:space="preserve"> which in turn converts it into a digital format </w:t>
      </w:r>
      <w:r w:rsidR="000E5463">
        <w:rPr>
          <w:rFonts w:ascii="Times New Roman" w:hAnsi="Times New Roman" w:cs="Times New Roman"/>
          <w:sz w:val="28"/>
          <w:szCs w:val="28"/>
        </w:rPr>
        <w:t>(binary</w:t>
      </w:r>
      <w:r>
        <w:rPr>
          <w:rFonts w:ascii="Times New Roman" w:hAnsi="Times New Roman" w:cs="Times New Roman"/>
          <w:sz w:val="28"/>
          <w:szCs w:val="28"/>
        </w:rPr>
        <w:t xml:space="preserve"> numbers 0 and 1) and write into the led pin</w:t>
      </w:r>
      <w:r w:rsidR="00317CF3">
        <w:rPr>
          <w:rFonts w:ascii="Times New Roman" w:hAnsi="Times New Roman" w:cs="Times New Roman"/>
          <w:sz w:val="28"/>
          <w:szCs w:val="28"/>
        </w:rPr>
        <w:t xml:space="preserve"> and Buzzer pin</w:t>
      </w:r>
      <w:r>
        <w:rPr>
          <w:rFonts w:ascii="Times New Roman" w:hAnsi="Times New Roman" w:cs="Times New Roman"/>
          <w:sz w:val="28"/>
          <w:szCs w:val="28"/>
        </w:rPr>
        <w:t xml:space="preserve"> </w:t>
      </w:r>
      <w:r w:rsidR="00317CF3">
        <w:rPr>
          <w:rFonts w:ascii="Times New Roman" w:hAnsi="Times New Roman" w:cs="Times New Roman"/>
          <w:sz w:val="28"/>
          <w:szCs w:val="28"/>
        </w:rPr>
        <w:t xml:space="preserve">(D2 and D4 </w:t>
      </w:r>
      <w:r>
        <w:rPr>
          <w:rFonts w:ascii="Times New Roman" w:hAnsi="Times New Roman" w:cs="Times New Roman"/>
          <w:sz w:val="28"/>
          <w:szCs w:val="28"/>
        </w:rPr>
        <w:t>pin</w:t>
      </w:r>
      <w:r w:rsidR="00317CF3">
        <w:rPr>
          <w:rFonts w:ascii="Times New Roman" w:hAnsi="Times New Roman" w:cs="Times New Roman"/>
          <w:sz w:val="28"/>
          <w:szCs w:val="28"/>
        </w:rPr>
        <w:t>s</w:t>
      </w:r>
      <w:r>
        <w:rPr>
          <w:rFonts w:ascii="Times New Roman" w:hAnsi="Times New Roman" w:cs="Times New Roman"/>
          <w:sz w:val="28"/>
          <w:szCs w:val="28"/>
        </w:rPr>
        <w:t xml:space="preserve"> of ESP8266)</w:t>
      </w:r>
      <w:r w:rsidR="00317CF3">
        <w:rPr>
          <w:rFonts w:ascii="Times New Roman" w:hAnsi="Times New Roman" w:cs="Times New Roman"/>
          <w:sz w:val="28"/>
          <w:szCs w:val="28"/>
        </w:rPr>
        <w:t xml:space="preserve"> respectively</w:t>
      </w:r>
      <w:r>
        <w:rPr>
          <w:rFonts w:ascii="Times New Roman" w:hAnsi="Times New Roman" w:cs="Times New Roman"/>
          <w:sz w:val="28"/>
          <w:szCs w:val="28"/>
        </w:rPr>
        <w:t>.</w:t>
      </w:r>
    </w:p>
    <w:p w:rsidR="000E5463" w:rsidRDefault="000E5463" w:rsidP="00C7762C">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lastRenderedPageBreak/>
        <w:t>If the value is greater than 0 LED will glow</w:t>
      </w:r>
      <w:r w:rsidR="00317CF3">
        <w:rPr>
          <w:rFonts w:ascii="Times New Roman" w:hAnsi="Times New Roman" w:cs="Times New Roman"/>
          <w:sz w:val="28"/>
          <w:szCs w:val="28"/>
        </w:rPr>
        <w:t xml:space="preserve"> and the buzzer will go on</w:t>
      </w:r>
      <w:r>
        <w:rPr>
          <w:rFonts w:ascii="Times New Roman" w:hAnsi="Times New Roman" w:cs="Times New Roman"/>
          <w:sz w:val="28"/>
          <w:szCs w:val="28"/>
        </w:rPr>
        <w:t>, else it doesn’t.</w:t>
      </w:r>
    </w:p>
    <w:p w:rsidR="000E5463" w:rsidRDefault="00C31969" w:rsidP="00C7762C">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The values sensed by sensor are published in the </w:t>
      </w:r>
      <w:proofErr w:type="spellStart"/>
      <w:r>
        <w:rPr>
          <w:rFonts w:ascii="Times New Roman" w:hAnsi="Times New Roman" w:cs="Times New Roman"/>
          <w:sz w:val="28"/>
          <w:szCs w:val="28"/>
        </w:rPr>
        <w:t>adafruit</w:t>
      </w:r>
      <w:proofErr w:type="spellEnd"/>
      <w:r>
        <w:rPr>
          <w:rFonts w:ascii="Times New Roman" w:hAnsi="Times New Roman" w:cs="Times New Roman"/>
          <w:sz w:val="28"/>
          <w:szCs w:val="28"/>
        </w:rPr>
        <w:t xml:space="preserve"> IO server.</w:t>
      </w:r>
    </w:p>
    <w:p w:rsidR="00C31969" w:rsidRPr="00C7762C" w:rsidRDefault="00C31969" w:rsidP="00C7762C">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IFTTT app which is connected to </w:t>
      </w:r>
      <w:proofErr w:type="spellStart"/>
      <w:r>
        <w:rPr>
          <w:rFonts w:ascii="Times New Roman" w:hAnsi="Times New Roman" w:cs="Times New Roman"/>
          <w:sz w:val="28"/>
          <w:szCs w:val="28"/>
        </w:rPr>
        <w:t>adafruit</w:t>
      </w:r>
      <w:proofErr w:type="spellEnd"/>
      <w:r>
        <w:rPr>
          <w:rFonts w:ascii="Times New Roman" w:hAnsi="Times New Roman" w:cs="Times New Roman"/>
          <w:sz w:val="28"/>
          <w:szCs w:val="28"/>
        </w:rPr>
        <w:t xml:space="preserve"> IO triggers a notification with message</w:t>
      </w:r>
      <w:r w:rsidR="00317CF3">
        <w:rPr>
          <w:rFonts w:ascii="Times New Roman" w:hAnsi="Times New Roman" w:cs="Times New Roman"/>
          <w:sz w:val="28"/>
          <w:szCs w:val="28"/>
        </w:rPr>
        <w:t xml:space="preserve"> if the PIR sensor detects motion</w:t>
      </w:r>
      <w:r>
        <w:rPr>
          <w:rFonts w:ascii="Times New Roman" w:hAnsi="Times New Roman" w:cs="Times New Roman"/>
          <w:sz w:val="28"/>
          <w:szCs w:val="28"/>
        </w:rPr>
        <w:t>, which contains the feed value, in the mobile phone via IFTTT application installed in the phone.</w:t>
      </w:r>
    </w:p>
    <w:p w:rsidR="00C7762C" w:rsidRPr="003D70CD" w:rsidRDefault="00C31969" w:rsidP="00C7762C">
      <w:pPr>
        <w:rPr>
          <w:rFonts w:ascii="Times New Roman" w:hAnsi="Times New Roman" w:cs="Times New Roman"/>
          <w:b/>
          <w:sz w:val="28"/>
          <w:szCs w:val="28"/>
        </w:rPr>
      </w:pPr>
      <w:r w:rsidRPr="003D70CD">
        <w:rPr>
          <w:rFonts w:ascii="Times New Roman" w:hAnsi="Times New Roman" w:cs="Times New Roman"/>
          <w:b/>
          <w:sz w:val="28"/>
          <w:szCs w:val="28"/>
        </w:rPr>
        <w:t>Procedure:</w:t>
      </w:r>
      <w:r w:rsidR="00C7762C" w:rsidRPr="003D70CD">
        <w:rPr>
          <w:rFonts w:ascii="Times New Roman" w:hAnsi="Times New Roman" w:cs="Times New Roman"/>
          <w:b/>
          <w:sz w:val="28"/>
          <w:szCs w:val="28"/>
        </w:rPr>
        <w:t xml:space="preserve"> </w:t>
      </w:r>
    </w:p>
    <w:p w:rsidR="00C7762C" w:rsidRDefault="00C7762C" w:rsidP="00C7762C">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Connect the components as per the above given circuit diagrams using connecting wires. </w:t>
      </w:r>
    </w:p>
    <w:p w:rsidR="00C7762C" w:rsidRDefault="00C31969" w:rsidP="00C7762C">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Write the code in the Arduino IDE application.</w:t>
      </w:r>
    </w:p>
    <w:p w:rsidR="001D336B" w:rsidRDefault="001D336B" w:rsidP="00875875">
      <w:pPr>
        <w:pStyle w:val="ListParagraph"/>
        <w:numPr>
          <w:ilvl w:val="1"/>
          <w:numId w:val="32"/>
        </w:numPr>
        <w:rPr>
          <w:rFonts w:ascii="Times New Roman" w:hAnsi="Times New Roman" w:cs="Times New Roman"/>
          <w:sz w:val="28"/>
          <w:szCs w:val="28"/>
        </w:rPr>
      </w:pPr>
      <w:r>
        <w:rPr>
          <w:rFonts w:ascii="Times New Roman" w:hAnsi="Times New Roman" w:cs="Times New Roman"/>
          <w:sz w:val="28"/>
          <w:szCs w:val="28"/>
        </w:rPr>
        <w:t xml:space="preserve">the code is available in this link: </w:t>
      </w:r>
    </w:p>
    <w:p w:rsidR="00823F9B" w:rsidRDefault="00C40780" w:rsidP="00823F9B">
      <w:pPr>
        <w:pStyle w:val="ListParagraph"/>
        <w:ind w:left="1155"/>
        <w:rPr>
          <w:rFonts w:ascii="Times New Roman" w:hAnsi="Times New Roman" w:cs="Times New Roman"/>
          <w:sz w:val="28"/>
          <w:szCs w:val="28"/>
        </w:rPr>
      </w:pPr>
      <w:hyperlink r:id="rId19" w:history="1">
        <w:r w:rsidR="00823F9B" w:rsidRPr="00232EA2">
          <w:rPr>
            <w:rStyle w:val="Hyperlink"/>
            <w:rFonts w:ascii="Times New Roman" w:hAnsi="Times New Roman" w:cs="Times New Roman"/>
            <w:sz w:val="28"/>
            <w:szCs w:val="28"/>
          </w:rPr>
          <w:t>https://drive.google.com/file/d/1W_0MiceC6DpCeWP3dLPLrCdyhypIY79s/view?usp=sharing</w:t>
        </w:r>
      </w:hyperlink>
      <w:r w:rsidR="00823F9B">
        <w:rPr>
          <w:rFonts w:ascii="Times New Roman" w:hAnsi="Times New Roman" w:cs="Times New Roman"/>
          <w:sz w:val="28"/>
          <w:szCs w:val="28"/>
        </w:rPr>
        <w:t xml:space="preserve"> </w:t>
      </w:r>
    </w:p>
    <w:p w:rsidR="00C31969" w:rsidRDefault="00317CF3" w:rsidP="00C7762C">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Create a feed in </w:t>
      </w:r>
      <w:proofErr w:type="spellStart"/>
      <w:r>
        <w:rPr>
          <w:rFonts w:ascii="Times New Roman" w:hAnsi="Times New Roman" w:cs="Times New Roman"/>
          <w:sz w:val="28"/>
          <w:szCs w:val="28"/>
        </w:rPr>
        <w:t>A</w:t>
      </w:r>
      <w:r w:rsidR="00C31969">
        <w:rPr>
          <w:rFonts w:ascii="Times New Roman" w:hAnsi="Times New Roman" w:cs="Times New Roman"/>
          <w:sz w:val="28"/>
          <w:szCs w:val="28"/>
        </w:rPr>
        <w:t>dafruit</w:t>
      </w:r>
      <w:proofErr w:type="spellEnd"/>
      <w:r w:rsidR="00C31969">
        <w:rPr>
          <w:rFonts w:ascii="Times New Roman" w:hAnsi="Times New Roman" w:cs="Times New Roman"/>
          <w:sz w:val="28"/>
          <w:szCs w:val="28"/>
        </w:rPr>
        <w:t xml:space="preserve"> IO with name </w:t>
      </w:r>
      <w:r w:rsidR="00024977">
        <w:rPr>
          <w:rFonts w:ascii="Times New Roman" w:hAnsi="Times New Roman" w:cs="Times New Roman"/>
          <w:sz w:val="28"/>
          <w:szCs w:val="28"/>
        </w:rPr>
        <w:t>PIR</w:t>
      </w:r>
      <w:r w:rsidR="00C31969">
        <w:rPr>
          <w:rFonts w:ascii="Times New Roman" w:hAnsi="Times New Roman" w:cs="Times New Roman"/>
          <w:sz w:val="28"/>
          <w:szCs w:val="28"/>
        </w:rPr>
        <w:t xml:space="preserve"> sensor feed and a dashboard </w:t>
      </w:r>
      <w:r w:rsidR="00024977">
        <w:rPr>
          <w:rFonts w:ascii="Times New Roman" w:hAnsi="Times New Roman" w:cs="Times New Roman"/>
          <w:sz w:val="28"/>
          <w:szCs w:val="28"/>
        </w:rPr>
        <w:t>with stream</w:t>
      </w:r>
      <w:r w:rsidR="00C31969">
        <w:rPr>
          <w:rFonts w:ascii="Times New Roman" w:hAnsi="Times New Roman" w:cs="Times New Roman"/>
          <w:sz w:val="28"/>
          <w:szCs w:val="28"/>
        </w:rPr>
        <w:t xml:space="preserve"> and </w:t>
      </w:r>
      <w:r w:rsidR="00024977">
        <w:rPr>
          <w:rFonts w:ascii="Times New Roman" w:hAnsi="Times New Roman" w:cs="Times New Roman"/>
          <w:sz w:val="28"/>
          <w:szCs w:val="28"/>
        </w:rPr>
        <w:t>gauge (lower</w:t>
      </w:r>
      <w:r w:rsidR="00C31969">
        <w:rPr>
          <w:rFonts w:ascii="Times New Roman" w:hAnsi="Times New Roman" w:cs="Times New Roman"/>
          <w:sz w:val="28"/>
          <w:szCs w:val="28"/>
        </w:rPr>
        <w:t xml:space="preserve"> state-0 and higher state -</w:t>
      </w:r>
      <w:r w:rsidR="00823F9B">
        <w:rPr>
          <w:rFonts w:ascii="Times New Roman" w:hAnsi="Times New Roman" w:cs="Times New Roman"/>
          <w:sz w:val="28"/>
          <w:szCs w:val="28"/>
        </w:rPr>
        <w:t>1</w:t>
      </w:r>
      <w:r w:rsidR="00C31969">
        <w:rPr>
          <w:rFonts w:ascii="Times New Roman" w:hAnsi="Times New Roman" w:cs="Times New Roman"/>
          <w:sz w:val="28"/>
          <w:szCs w:val="28"/>
        </w:rPr>
        <w:t xml:space="preserve">) blocks. </w:t>
      </w:r>
      <w:r w:rsidR="00024977">
        <w:rPr>
          <w:rFonts w:ascii="Times New Roman" w:hAnsi="Times New Roman" w:cs="Times New Roman"/>
          <w:sz w:val="28"/>
          <w:szCs w:val="28"/>
        </w:rPr>
        <w:t>Create blocks</w:t>
      </w:r>
      <w:r w:rsidR="00823F9B">
        <w:rPr>
          <w:rFonts w:ascii="Times New Roman" w:hAnsi="Times New Roman" w:cs="Times New Roman"/>
          <w:sz w:val="28"/>
          <w:szCs w:val="28"/>
        </w:rPr>
        <w:t xml:space="preserve"> (image 2) and sensor (Image 1)</w:t>
      </w:r>
      <w:r w:rsidR="00024977">
        <w:rPr>
          <w:rFonts w:ascii="Times New Roman" w:hAnsi="Times New Roman" w:cs="Times New Roman"/>
          <w:sz w:val="28"/>
          <w:szCs w:val="28"/>
        </w:rPr>
        <w:t xml:space="preserve"> as given below:</w:t>
      </w:r>
    </w:p>
    <w:p w:rsidR="00024977" w:rsidRDefault="00024977" w:rsidP="00024977">
      <w:pPr>
        <w:pStyle w:val="ListParagraph"/>
        <w:ind w:left="435"/>
        <w:rPr>
          <w:rFonts w:ascii="Times New Roman" w:hAnsi="Times New Roman" w:cs="Times New Roman"/>
          <w:sz w:val="28"/>
          <w:szCs w:val="28"/>
        </w:rPr>
      </w:pPr>
      <w:r>
        <w:rPr>
          <w:rFonts w:ascii="Times New Roman" w:hAnsi="Times New Roman" w:cs="Times New Roman"/>
          <w:sz w:val="28"/>
          <w:szCs w:val="28"/>
        </w:rPr>
        <w:t xml:space="preserve">   </w:t>
      </w:r>
      <w:r w:rsidR="00823F9B">
        <w:rPr>
          <w:noProof/>
        </w:rPr>
        <w:drawing>
          <wp:inline distT="0" distB="0" distL="0" distR="0" wp14:anchorId="1319CD0B" wp14:editId="2F458816">
            <wp:extent cx="594360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122" b="564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rsidR="001D336B" w:rsidRDefault="001D336B" w:rsidP="001D336B">
      <w:pPr>
        <w:pStyle w:val="ListParagraph"/>
        <w:spacing w:line="360" w:lineRule="auto"/>
        <w:ind w:left="435"/>
        <w:jc w:val="center"/>
        <w:rPr>
          <w:rFonts w:ascii="Times New Roman" w:hAnsi="Times New Roman" w:cs="Times New Roman"/>
          <w:sz w:val="28"/>
          <w:szCs w:val="28"/>
        </w:rPr>
      </w:pPr>
      <w:r>
        <w:rPr>
          <w:rFonts w:ascii="Times New Roman" w:hAnsi="Times New Roman" w:cs="Times New Roman"/>
          <w:sz w:val="28"/>
          <w:szCs w:val="28"/>
        </w:rPr>
        <w:t>Image 1</w:t>
      </w:r>
    </w:p>
    <w:p w:rsidR="001271B3" w:rsidRDefault="001271B3" w:rsidP="001271B3">
      <w:pPr>
        <w:pStyle w:val="ListParagraph"/>
        <w:spacing w:line="360" w:lineRule="auto"/>
        <w:ind w:left="435"/>
        <w:rPr>
          <w:rFonts w:ascii="Times New Roman" w:hAnsi="Times New Roman" w:cs="Times New Roman"/>
          <w:sz w:val="28"/>
          <w:szCs w:val="28"/>
        </w:rPr>
      </w:pPr>
    </w:p>
    <w:p w:rsidR="00823F9B" w:rsidRDefault="00E11491" w:rsidP="001D336B">
      <w:pPr>
        <w:pStyle w:val="ListParagraph"/>
        <w:spacing w:line="360" w:lineRule="auto"/>
        <w:ind w:left="435"/>
        <w:jc w:val="center"/>
        <w:rPr>
          <w:rFonts w:ascii="Times New Roman" w:hAnsi="Times New Roman" w:cs="Times New Roman"/>
          <w:sz w:val="28"/>
          <w:szCs w:val="28"/>
        </w:rPr>
      </w:pPr>
      <w:r>
        <w:rPr>
          <w:noProof/>
        </w:rPr>
        <w:lastRenderedPageBreak/>
        <w:drawing>
          <wp:inline distT="0" distB="0" distL="0" distR="0" wp14:anchorId="14668BDC" wp14:editId="15BB78B8">
            <wp:extent cx="5943279" cy="28590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90" b="5240"/>
                    <a:stretch/>
                  </pic:blipFill>
                  <pic:spPr bwMode="auto">
                    <a:xfrm>
                      <a:off x="0" y="0"/>
                      <a:ext cx="5943600" cy="2859189"/>
                    </a:xfrm>
                    <a:prstGeom prst="rect">
                      <a:avLst/>
                    </a:prstGeom>
                    <a:ln>
                      <a:noFill/>
                    </a:ln>
                    <a:extLst>
                      <a:ext uri="{53640926-AAD7-44D8-BBD7-CCE9431645EC}">
                        <a14:shadowObscured xmlns:a14="http://schemas.microsoft.com/office/drawing/2010/main"/>
                      </a:ext>
                    </a:extLst>
                  </pic:spPr>
                </pic:pic>
              </a:graphicData>
            </a:graphic>
          </wp:inline>
        </w:drawing>
      </w:r>
    </w:p>
    <w:p w:rsidR="00823F9B" w:rsidRDefault="00823F9B" w:rsidP="001D336B">
      <w:pPr>
        <w:pStyle w:val="ListParagraph"/>
        <w:spacing w:line="360" w:lineRule="auto"/>
        <w:ind w:left="435"/>
        <w:jc w:val="center"/>
        <w:rPr>
          <w:rFonts w:ascii="Times New Roman" w:hAnsi="Times New Roman" w:cs="Times New Roman"/>
          <w:sz w:val="28"/>
          <w:szCs w:val="28"/>
        </w:rPr>
      </w:pPr>
      <w:r>
        <w:rPr>
          <w:rFonts w:ascii="Times New Roman" w:hAnsi="Times New Roman" w:cs="Times New Roman"/>
          <w:sz w:val="28"/>
          <w:szCs w:val="28"/>
        </w:rPr>
        <w:t>Image 2</w:t>
      </w:r>
    </w:p>
    <w:p w:rsidR="00024977" w:rsidRDefault="00024977" w:rsidP="00024977">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Connect the blocks with the PIR sensor feed to get a clear data history and variation in values. </w:t>
      </w:r>
    </w:p>
    <w:p w:rsidR="00450F4B" w:rsidRDefault="00024977" w:rsidP="00D836A8">
      <w:pPr>
        <w:pStyle w:val="ListParagraph"/>
        <w:numPr>
          <w:ilvl w:val="0"/>
          <w:numId w:val="32"/>
        </w:numPr>
        <w:rPr>
          <w:rFonts w:ascii="Times New Roman" w:hAnsi="Times New Roman" w:cs="Times New Roman"/>
          <w:sz w:val="28"/>
          <w:szCs w:val="28"/>
        </w:rPr>
      </w:pPr>
      <w:r w:rsidRPr="001D336B">
        <w:rPr>
          <w:rFonts w:ascii="Times New Roman" w:hAnsi="Times New Roman" w:cs="Times New Roman"/>
          <w:sz w:val="28"/>
          <w:szCs w:val="28"/>
        </w:rPr>
        <w:t xml:space="preserve">Open IFTT </w:t>
      </w:r>
      <w:r w:rsidR="00823F9B" w:rsidRPr="001D336B">
        <w:rPr>
          <w:rFonts w:ascii="Times New Roman" w:hAnsi="Times New Roman" w:cs="Times New Roman"/>
          <w:sz w:val="28"/>
          <w:szCs w:val="28"/>
        </w:rPr>
        <w:t>app,</w:t>
      </w:r>
      <w:r w:rsidRPr="001D336B">
        <w:rPr>
          <w:rFonts w:ascii="Times New Roman" w:hAnsi="Times New Roman" w:cs="Times New Roman"/>
          <w:sz w:val="28"/>
          <w:szCs w:val="28"/>
        </w:rPr>
        <w:t xml:space="preserve"> Create an applet by connecting </w:t>
      </w:r>
      <w:proofErr w:type="spellStart"/>
      <w:r w:rsidRPr="001D336B">
        <w:rPr>
          <w:rFonts w:ascii="Times New Roman" w:hAnsi="Times New Roman" w:cs="Times New Roman"/>
          <w:sz w:val="28"/>
          <w:szCs w:val="28"/>
        </w:rPr>
        <w:t>Adafruit</w:t>
      </w:r>
      <w:proofErr w:type="spellEnd"/>
      <w:r w:rsidRPr="001D336B">
        <w:rPr>
          <w:rFonts w:ascii="Times New Roman" w:hAnsi="Times New Roman" w:cs="Times New Roman"/>
          <w:sz w:val="28"/>
          <w:szCs w:val="28"/>
        </w:rPr>
        <w:t xml:space="preserve"> IO with notificat</w:t>
      </w:r>
      <w:r w:rsidR="001D336B" w:rsidRPr="001D336B">
        <w:rPr>
          <w:rFonts w:ascii="Times New Roman" w:hAnsi="Times New Roman" w:cs="Times New Roman"/>
          <w:sz w:val="28"/>
          <w:szCs w:val="28"/>
        </w:rPr>
        <w:t>ion trigger. Follow the image</w:t>
      </w:r>
      <w:r w:rsidRPr="001D336B">
        <w:rPr>
          <w:rFonts w:ascii="Times New Roman" w:hAnsi="Times New Roman" w:cs="Times New Roman"/>
          <w:sz w:val="28"/>
          <w:szCs w:val="28"/>
        </w:rPr>
        <w:t xml:space="preserve"> to create an applet:</w:t>
      </w:r>
      <w:r w:rsidR="00CB0DF0">
        <w:rPr>
          <w:rFonts w:ascii="Times New Roman" w:hAnsi="Times New Roman" w:cs="Times New Roman"/>
          <w:sz w:val="28"/>
          <w:szCs w:val="28"/>
        </w:rPr>
        <w:t xml:space="preserve"> Image 3</w:t>
      </w:r>
      <w:r w:rsidR="001D336B" w:rsidRPr="001D336B">
        <w:rPr>
          <w:rFonts w:ascii="Times New Roman" w:hAnsi="Times New Roman" w:cs="Times New Roman"/>
          <w:sz w:val="28"/>
          <w:szCs w:val="28"/>
        </w:rPr>
        <w:t>.</w:t>
      </w:r>
    </w:p>
    <w:p w:rsidR="001D336B" w:rsidRDefault="001D336B" w:rsidP="00D836A8">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After connecting IFTTT with </w:t>
      </w:r>
      <w:proofErr w:type="spellStart"/>
      <w:r>
        <w:rPr>
          <w:rFonts w:ascii="Times New Roman" w:hAnsi="Times New Roman" w:cs="Times New Roman"/>
          <w:sz w:val="28"/>
          <w:szCs w:val="28"/>
        </w:rPr>
        <w:t>Adafruit</w:t>
      </w:r>
      <w:proofErr w:type="spellEnd"/>
      <w:r>
        <w:rPr>
          <w:rFonts w:ascii="Times New Roman" w:hAnsi="Times New Roman" w:cs="Times New Roman"/>
          <w:sz w:val="28"/>
          <w:szCs w:val="28"/>
        </w:rPr>
        <w:t xml:space="preserve"> IO, upload the code in Arduino IDE into esp8266. </w:t>
      </w:r>
    </w:p>
    <w:p w:rsidR="001D336B" w:rsidRDefault="001D336B" w:rsidP="001D336B">
      <w:pPr>
        <w:pStyle w:val="ListParagraph"/>
        <w:ind w:left="435"/>
        <w:rPr>
          <w:rFonts w:ascii="Times New Roman" w:hAnsi="Times New Roman" w:cs="Times New Roman"/>
          <w:sz w:val="28"/>
          <w:szCs w:val="28"/>
        </w:rPr>
      </w:pPr>
    </w:p>
    <w:p w:rsidR="001D336B" w:rsidRDefault="001D336B" w:rsidP="003D70CD">
      <w:pPr>
        <w:pStyle w:val="ListParagraph"/>
        <w:ind w:left="435"/>
        <w:rPr>
          <w:rFonts w:ascii="Times New Roman" w:hAnsi="Times New Roman" w:cs="Times New Roman"/>
          <w:sz w:val="28"/>
          <w:szCs w:val="28"/>
        </w:rPr>
      </w:pPr>
      <w:r w:rsidRPr="00CB0DF0">
        <w:rPr>
          <w:rFonts w:ascii="Times New Roman" w:hAnsi="Times New Roman" w:cs="Times New Roman"/>
          <w:b/>
          <w:sz w:val="28"/>
          <w:szCs w:val="28"/>
        </w:rPr>
        <w:t>Result:</w:t>
      </w:r>
      <w:r>
        <w:rPr>
          <w:rFonts w:ascii="Times New Roman" w:hAnsi="Times New Roman" w:cs="Times New Roman"/>
          <w:sz w:val="28"/>
          <w:szCs w:val="28"/>
        </w:rPr>
        <w:t xml:space="preserve"> Thus the project is created to show </w:t>
      </w:r>
      <w:r w:rsidR="00BE392F">
        <w:rPr>
          <w:rFonts w:ascii="Times New Roman" w:hAnsi="Times New Roman" w:cs="Times New Roman"/>
          <w:sz w:val="28"/>
          <w:szCs w:val="28"/>
        </w:rPr>
        <w:t>the working of PIR sensor using esp8266,</w:t>
      </w:r>
      <w:r w:rsidR="00BE392F" w:rsidRPr="00BE392F">
        <w:rPr>
          <w:rFonts w:ascii="Times New Roman" w:hAnsi="Times New Roman" w:cs="Times New Roman"/>
          <w:sz w:val="28"/>
          <w:szCs w:val="28"/>
        </w:rPr>
        <w:t xml:space="preserve"> </w:t>
      </w:r>
      <w:proofErr w:type="spellStart"/>
      <w:r w:rsidR="00BE392F" w:rsidRPr="001D336B">
        <w:rPr>
          <w:rFonts w:ascii="Times New Roman" w:hAnsi="Times New Roman" w:cs="Times New Roman"/>
          <w:sz w:val="28"/>
          <w:szCs w:val="28"/>
        </w:rPr>
        <w:t>Adafruit</w:t>
      </w:r>
      <w:proofErr w:type="spellEnd"/>
      <w:r w:rsidR="00BE392F" w:rsidRPr="001D336B">
        <w:rPr>
          <w:rFonts w:ascii="Times New Roman" w:hAnsi="Times New Roman" w:cs="Times New Roman"/>
          <w:sz w:val="28"/>
          <w:szCs w:val="28"/>
        </w:rPr>
        <w:t xml:space="preserve"> IO</w:t>
      </w:r>
      <w:r w:rsidR="00BE392F">
        <w:rPr>
          <w:rFonts w:ascii="Times New Roman" w:hAnsi="Times New Roman" w:cs="Times New Roman"/>
          <w:sz w:val="28"/>
          <w:szCs w:val="28"/>
        </w:rPr>
        <w:t>,</w:t>
      </w:r>
      <w:r w:rsidR="00BE392F" w:rsidRPr="00BE392F">
        <w:rPr>
          <w:rFonts w:ascii="Times New Roman" w:hAnsi="Times New Roman" w:cs="Times New Roman"/>
          <w:sz w:val="28"/>
          <w:szCs w:val="28"/>
        </w:rPr>
        <w:t xml:space="preserve"> </w:t>
      </w:r>
      <w:r w:rsidR="00BE392F">
        <w:rPr>
          <w:rFonts w:ascii="Times New Roman" w:hAnsi="Times New Roman" w:cs="Times New Roman"/>
          <w:sz w:val="28"/>
          <w:szCs w:val="28"/>
        </w:rPr>
        <w:t>IFTTT.</w:t>
      </w:r>
    </w:p>
    <w:p w:rsidR="00975717" w:rsidRDefault="00975717" w:rsidP="003D70CD">
      <w:pPr>
        <w:pStyle w:val="ListParagraph"/>
        <w:ind w:left="435"/>
        <w:rPr>
          <w:rFonts w:ascii="Times New Roman" w:hAnsi="Times New Roman" w:cs="Times New Roman"/>
          <w:sz w:val="28"/>
          <w:szCs w:val="28"/>
        </w:rPr>
      </w:pPr>
    </w:p>
    <w:p w:rsidR="00EB393A" w:rsidRDefault="00EB393A" w:rsidP="003D70CD">
      <w:pPr>
        <w:pStyle w:val="ListParagraph"/>
        <w:ind w:left="435"/>
        <w:rPr>
          <w:rFonts w:ascii="Times New Roman" w:hAnsi="Times New Roman" w:cs="Times New Roman"/>
          <w:noProof/>
          <w:sz w:val="28"/>
          <w:szCs w:val="28"/>
        </w:rPr>
      </w:pPr>
    </w:p>
    <w:p w:rsidR="001D336B" w:rsidRDefault="00EB393A" w:rsidP="00975717">
      <w:pPr>
        <w:pStyle w:val="ListParagraph"/>
        <w:ind w:left="435"/>
        <w:jc w:val="center"/>
        <w:rPr>
          <w:rFonts w:ascii="Times New Roman" w:hAnsi="Times New Roman" w:cs="Times New Roman"/>
          <w:sz w:val="28"/>
          <w:szCs w:val="28"/>
        </w:rPr>
      </w:pPr>
      <w:r w:rsidRPr="00EB393A">
        <w:rPr>
          <w:rFonts w:ascii="Times New Roman" w:hAnsi="Times New Roman" w:cs="Times New Roman"/>
          <w:noProof/>
          <w:sz w:val="28"/>
          <w:szCs w:val="28"/>
        </w:rPr>
        <w:drawing>
          <wp:inline distT="0" distB="0" distL="0" distR="0">
            <wp:extent cx="1380780" cy="2005690"/>
            <wp:effectExtent l="0" t="0" r="0" b="0"/>
            <wp:docPr id="9" name="Picture 9" descr="D:\iot project think digital\miniproject 2\IFTTT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ot project think digital\miniproject 2\IFTTT Image 2.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08" b="28822"/>
                    <a:stretch/>
                  </pic:blipFill>
                  <pic:spPr bwMode="auto">
                    <a:xfrm>
                      <a:off x="0" y="0"/>
                      <a:ext cx="1420300" cy="2063095"/>
                    </a:xfrm>
                    <a:prstGeom prst="rect">
                      <a:avLst/>
                    </a:prstGeom>
                    <a:noFill/>
                    <a:ln>
                      <a:noFill/>
                    </a:ln>
                    <a:extLst>
                      <a:ext uri="{53640926-AAD7-44D8-BBD7-CCE9431645EC}">
                        <a14:shadowObscured xmlns:a14="http://schemas.microsoft.com/office/drawing/2010/main"/>
                      </a:ext>
                    </a:extLst>
                  </pic:spPr>
                </pic:pic>
              </a:graphicData>
            </a:graphic>
          </wp:inline>
        </w:drawing>
      </w:r>
      <w:r w:rsidRPr="00EB393A">
        <w:rPr>
          <w:rFonts w:ascii="Times New Roman" w:hAnsi="Times New Roman" w:cs="Times New Roman"/>
          <w:noProof/>
          <w:sz w:val="28"/>
          <w:szCs w:val="28"/>
        </w:rPr>
        <w:drawing>
          <wp:inline distT="0" distB="0" distL="0" distR="0">
            <wp:extent cx="1079325" cy="2033516"/>
            <wp:effectExtent l="0" t="0" r="6985" b="5080"/>
            <wp:docPr id="16" name="Picture 16" descr="D:\iot project think digital\miniproject 2\IFTTT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ot project think digital\miniproject 2\IFTTT image.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78" b="8628"/>
                    <a:stretch/>
                  </pic:blipFill>
                  <pic:spPr bwMode="auto">
                    <a:xfrm>
                      <a:off x="0" y="0"/>
                      <a:ext cx="1101590" cy="2075465"/>
                    </a:xfrm>
                    <a:prstGeom prst="rect">
                      <a:avLst/>
                    </a:prstGeom>
                    <a:noFill/>
                    <a:ln>
                      <a:noFill/>
                    </a:ln>
                    <a:extLst>
                      <a:ext uri="{53640926-AAD7-44D8-BBD7-CCE9431645EC}">
                        <a14:shadowObscured xmlns:a14="http://schemas.microsoft.com/office/drawing/2010/main"/>
                      </a:ext>
                    </a:extLst>
                  </pic:spPr>
                </pic:pic>
              </a:graphicData>
            </a:graphic>
          </wp:inline>
        </w:drawing>
      </w:r>
      <w:r w:rsidRPr="00EB393A">
        <w:rPr>
          <w:rFonts w:ascii="Times New Roman" w:hAnsi="Times New Roman" w:cs="Times New Roman"/>
          <w:noProof/>
          <w:sz w:val="28"/>
          <w:szCs w:val="28"/>
        </w:rPr>
        <w:drawing>
          <wp:inline distT="0" distB="0" distL="0" distR="0">
            <wp:extent cx="1105469" cy="2044089"/>
            <wp:effectExtent l="0" t="0" r="0" b="0"/>
            <wp:docPr id="17" name="Picture 17" descr="D:\iot project think digital\miniproject 2\IFTTT image par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ot project think digital\miniproject 2\IFTTT image part 3.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305" b="5647"/>
                    <a:stretch/>
                  </pic:blipFill>
                  <pic:spPr bwMode="auto">
                    <a:xfrm>
                      <a:off x="0" y="0"/>
                      <a:ext cx="1238292" cy="2289689"/>
                    </a:xfrm>
                    <a:prstGeom prst="rect">
                      <a:avLst/>
                    </a:prstGeom>
                    <a:noFill/>
                    <a:ln>
                      <a:noFill/>
                    </a:ln>
                    <a:extLst>
                      <a:ext uri="{53640926-AAD7-44D8-BBD7-CCE9431645EC}">
                        <a14:shadowObscured xmlns:a14="http://schemas.microsoft.com/office/drawing/2010/main"/>
                      </a:ext>
                    </a:extLst>
                  </pic:spPr>
                </pic:pic>
              </a:graphicData>
            </a:graphic>
          </wp:inline>
        </w:drawing>
      </w:r>
      <w:r w:rsidR="00975717" w:rsidRPr="00975717">
        <w:rPr>
          <w:rFonts w:ascii="Times New Roman" w:hAnsi="Times New Roman" w:cs="Times New Roman"/>
          <w:noProof/>
          <w:sz w:val="28"/>
          <w:szCs w:val="28"/>
        </w:rPr>
        <w:drawing>
          <wp:inline distT="0" distB="0" distL="0" distR="0">
            <wp:extent cx="1045845" cy="2040340"/>
            <wp:effectExtent l="0" t="0" r="1905" b="0"/>
            <wp:docPr id="18" name="Picture 18" descr="D:\iot project think digital\miniproject 2\IFTTT im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ot project think digital\miniproject 2\IFTTT image 4.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14" b="6006"/>
                    <a:stretch/>
                  </pic:blipFill>
                  <pic:spPr bwMode="auto">
                    <a:xfrm>
                      <a:off x="0" y="0"/>
                      <a:ext cx="1087481" cy="2121568"/>
                    </a:xfrm>
                    <a:prstGeom prst="rect">
                      <a:avLst/>
                    </a:prstGeom>
                    <a:noFill/>
                    <a:ln>
                      <a:noFill/>
                    </a:ln>
                    <a:extLst>
                      <a:ext uri="{53640926-AAD7-44D8-BBD7-CCE9431645EC}">
                        <a14:shadowObscured xmlns:a14="http://schemas.microsoft.com/office/drawing/2010/main"/>
                      </a:ext>
                    </a:extLst>
                  </pic:spPr>
                </pic:pic>
              </a:graphicData>
            </a:graphic>
          </wp:inline>
        </w:drawing>
      </w:r>
    </w:p>
    <w:p w:rsidR="001D336B" w:rsidRDefault="00CB0DF0" w:rsidP="001D336B">
      <w:pPr>
        <w:pStyle w:val="ListParagraph"/>
        <w:ind w:left="435"/>
        <w:jc w:val="center"/>
        <w:rPr>
          <w:rFonts w:ascii="Times New Roman" w:hAnsi="Times New Roman" w:cs="Times New Roman"/>
          <w:sz w:val="28"/>
          <w:szCs w:val="28"/>
        </w:rPr>
      </w:pPr>
      <w:r>
        <w:rPr>
          <w:rFonts w:ascii="Times New Roman" w:hAnsi="Times New Roman" w:cs="Times New Roman"/>
          <w:sz w:val="28"/>
          <w:szCs w:val="28"/>
        </w:rPr>
        <w:t>Image 3</w:t>
      </w:r>
      <w:r w:rsidR="001D336B">
        <w:rPr>
          <w:rFonts w:ascii="Times New Roman" w:hAnsi="Times New Roman" w:cs="Times New Roman"/>
          <w:sz w:val="28"/>
          <w:szCs w:val="28"/>
        </w:rPr>
        <w:t xml:space="preserve"> </w:t>
      </w:r>
    </w:p>
    <w:p w:rsidR="00EB393A" w:rsidRDefault="00EB393A" w:rsidP="003D70CD">
      <w:pPr>
        <w:pStyle w:val="ListParagraph"/>
        <w:ind w:left="435"/>
        <w:rPr>
          <w:rFonts w:ascii="Times New Roman" w:hAnsi="Times New Roman" w:cs="Times New Roman"/>
          <w:b/>
          <w:sz w:val="28"/>
          <w:szCs w:val="28"/>
        </w:rPr>
      </w:pPr>
    </w:p>
    <w:p w:rsidR="00EB393A" w:rsidRDefault="00EB393A" w:rsidP="003D70CD">
      <w:pPr>
        <w:pStyle w:val="ListParagraph"/>
        <w:ind w:left="435"/>
        <w:rPr>
          <w:rFonts w:ascii="Times New Roman" w:hAnsi="Times New Roman" w:cs="Times New Roman"/>
          <w:b/>
          <w:sz w:val="28"/>
          <w:szCs w:val="28"/>
        </w:rPr>
      </w:pPr>
    </w:p>
    <w:p w:rsidR="00EB393A" w:rsidRDefault="00EB393A" w:rsidP="003D70CD">
      <w:pPr>
        <w:pStyle w:val="ListParagraph"/>
        <w:ind w:left="435"/>
        <w:rPr>
          <w:rFonts w:ascii="Times New Roman" w:hAnsi="Times New Roman" w:cs="Times New Roman"/>
          <w:b/>
          <w:sz w:val="28"/>
          <w:szCs w:val="28"/>
        </w:rPr>
      </w:pPr>
    </w:p>
    <w:p w:rsidR="003D70CD" w:rsidRDefault="001C45F0" w:rsidP="003D70CD">
      <w:pPr>
        <w:pStyle w:val="ListParagraph"/>
        <w:ind w:left="435"/>
        <w:rPr>
          <w:rFonts w:ascii="Times New Roman" w:hAnsi="Times New Roman" w:cs="Times New Roman"/>
          <w:b/>
          <w:sz w:val="28"/>
          <w:szCs w:val="28"/>
        </w:rPr>
      </w:pPr>
      <w:r>
        <w:rPr>
          <w:rFonts w:ascii="Times New Roman" w:hAnsi="Times New Roman" w:cs="Times New Roman"/>
          <w:b/>
          <w:sz w:val="28"/>
          <w:szCs w:val="28"/>
        </w:rPr>
        <w:t xml:space="preserve">Snap of circuitry: </w:t>
      </w:r>
    </w:p>
    <w:p w:rsidR="00875875" w:rsidRDefault="00875875" w:rsidP="003D70CD">
      <w:pPr>
        <w:pStyle w:val="ListParagraph"/>
        <w:ind w:left="435"/>
        <w:rPr>
          <w:rFonts w:ascii="Times New Roman" w:hAnsi="Times New Roman" w:cs="Times New Roman"/>
          <w:b/>
          <w:noProof/>
          <w:sz w:val="28"/>
          <w:szCs w:val="28"/>
        </w:rPr>
      </w:pPr>
    </w:p>
    <w:p w:rsidR="001C45F0" w:rsidRPr="003D70CD" w:rsidRDefault="00CB0DF0" w:rsidP="003D70CD">
      <w:pPr>
        <w:pStyle w:val="ListParagraph"/>
        <w:ind w:left="435"/>
        <w:rPr>
          <w:rFonts w:ascii="Times New Roman" w:hAnsi="Times New Roman" w:cs="Times New Roman"/>
          <w:b/>
          <w:sz w:val="28"/>
          <w:szCs w:val="28"/>
        </w:rPr>
      </w:pPr>
      <w:r w:rsidRPr="00CB0DF0">
        <w:rPr>
          <w:rFonts w:ascii="Times New Roman" w:hAnsi="Times New Roman" w:cs="Times New Roman"/>
          <w:b/>
          <w:noProof/>
          <w:sz w:val="28"/>
          <w:szCs w:val="28"/>
        </w:rPr>
        <w:drawing>
          <wp:inline distT="0" distB="0" distL="0" distR="0">
            <wp:extent cx="2851748" cy="4644327"/>
            <wp:effectExtent l="0" t="953" r="5398" b="5397"/>
            <wp:docPr id="15" name="Picture 15" descr="D:\iot project think digital\miniproject 2\Security alarm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ot project think digital\miniproject 2\Security alarm syste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884101" cy="4697016"/>
                    </a:xfrm>
                    <a:prstGeom prst="rect">
                      <a:avLst/>
                    </a:prstGeom>
                    <a:noFill/>
                    <a:ln>
                      <a:noFill/>
                    </a:ln>
                  </pic:spPr>
                </pic:pic>
              </a:graphicData>
            </a:graphic>
          </wp:inline>
        </w:drawing>
      </w:r>
    </w:p>
    <w:sectPr w:rsidR="001C45F0" w:rsidRPr="003D7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4B2FE4"/>
    <w:multiLevelType w:val="hybridMultilevel"/>
    <w:tmpl w:val="ED30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975AF"/>
    <w:multiLevelType w:val="multilevel"/>
    <w:tmpl w:val="0D64013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6" w15:restartNumberingAfterBreak="0">
    <w:nsid w:val="287F543D"/>
    <w:multiLevelType w:val="hybridMultilevel"/>
    <w:tmpl w:val="D5C22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FAD6D4F"/>
    <w:multiLevelType w:val="multilevel"/>
    <w:tmpl w:val="91587B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2E1382F"/>
    <w:multiLevelType w:val="hybridMultilevel"/>
    <w:tmpl w:val="DF123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15413"/>
    <w:multiLevelType w:val="hybridMultilevel"/>
    <w:tmpl w:val="ACA4BD3C"/>
    <w:lvl w:ilvl="0" w:tplc="0A20CB4C">
      <w:start w:val="1"/>
      <w:numFmt w:val="decimal"/>
      <w:lvlText w:val="%1."/>
      <w:lvlJc w:val="left"/>
      <w:pPr>
        <w:ind w:left="435"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5" w15:restartNumberingAfterBreak="0">
    <w:nsid w:val="58B13F96"/>
    <w:multiLevelType w:val="hybridMultilevel"/>
    <w:tmpl w:val="AC3AB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021F02"/>
    <w:multiLevelType w:val="hybridMultilevel"/>
    <w:tmpl w:val="FB0CB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8E5419"/>
    <w:multiLevelType w:val="hybridMultilevel"/>
    <w:tmpl w:val="FA1E18F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754D50B0"/>
    <w:multiLevelType w:val="hybridMultilevel"/>
    <w:tmpl w:val="74820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6"/>
  </w:num>
  <w:num w:numId="2">
    <w:abstractNumId w:val="12"/>
  </w:num>
  <w:num w:numId="3">
    <w:abstractNumId w:val="10"/>
  </w:num>
  <w:num w:numId="4">
    <w:abstractNumId w:val="28"/>
  </w:num>
  <w:num w:numId="5">
    <w:abstractNumId w:val="13"/>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7"/>
  </w:num>
  <w:num w:numId="21">
    <w:abstractNumId w:val="20"/>
  </w:num>
  <w:num w:numId="22">
    <w:abstractNumId w:val="11"/>
  </w:num>
  <w:num w:numId="23">
    <w:abstractNumId w:val="32"/>
  </w:num>
  <w:num w:numId="24">
    <w:abstractNumId w:val="16"/>
  </w:num>
  <w:num w:numId="25">
    <w:abstractNumId w:val="29"/>
  </w:num>
  <w:num w:numId="26">
    <w:abstractNumId w:val="30"/>
  </w:num>
  <w:num w:numId="27">
    <w:abstractNumId w:val="23"/>
  </w:num>
  <w:num w:numId="28">
    <w:abstractNumId w:val="25"/>
  </w:num>
  <w:num w:numId="29">
    <w:abstractNumId w:val="22"/>
  </w:num>
  <w:num w:numId="30">
    <w:abstractNumId w:val="15"/>
  </w:num>
  <w:num w:numId="31">
    <w:abstractNumId w:val="31"/>
  </w:num>
  <w:num w:numId="32">
    <w:abstractNumId w:val="24"/>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69"/>
    <w:rsid w:val="00024977"/>
    <w:rsid w:val="000E5463"/>
    <w:rsid w:val="001271B3"/>
    <w:rsid w:val="001529CF"/>
    <w:rsid w:val="001C45F0"/>
    <w:rsid w:val="001D336B"/>
    <w:rsid w:val="002C7102"/>
    <w:rsid w:val="00317CF3"/>
    <w:rsid w:val="003D70CD"/>
    <w:rsid w:val="00412118"/>
    <w:rsid w:val="00450F4B"/>
    <w:rsid w:val="00502679"/>
    <w:rsid w:val="0058227D"/>
    <w:rsid w:val="00645252"/>
    <w:rsid w:val="006D3D74"/>
    <w:rsid w:val="00823F9B"/>
    <w:rsid w:val="0083569A"/>
    <w:rsid w:val="00875875"/>
    <w:rsid w:val="0089773F"/>
    <w:rsid w:val="008E7C51"/>
    <w:rsid w:val="00975717"/>
    <w:rsid w:val="00A9204E"/>
    <w:rsid w:val="00AB4F0D"/>
    <w:rsid w:val="00B80B99"/>
    <w:rsid w:val="00BE392F"/>
    <w:rsid w:val="00C24B27"/>
    <w:rsid w:val="00C31969"/>
    <w:rsid w:val="00C40780"/>
    <w:rsid w:val="00C42A68"/>
    <w:rsid w:val="00C7762C"/>
    <w:rsid w:val="00CB0DF0"/>
    <w:rsid w:val="00CB5B50"/>
    <w:rsid w:val="00D329A7"/>
    <w:rsid w:val="00E03D24"/>
    <w:rsid w:val="00E11491"/>
    <w:rsid w:val="00EB393A"/>
    <w:rsid w:val="00EF6D88"/>
    <w:rsid w:val="00F11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62F5"/>
  <w15:chartTrackingRefBased/>
  <w15:docId w15:val="{D29CC9B8-4BBD-47E5-BA03-FD1A559F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CB5B50"/>
    <w:pPr>
      <w:ind w:left="720"/>
      <w:contextualSpacing/>
    </w:pPr>
  </w:style>
  <w:style w:type="paragraph" w:styleId="NormalWeb">
    <w:name w:val="Normal (Web)"/>
    <w:basedOn w:val="Normal"/>
    <w:uiPriority w:val="99"/>
    <w:semiHidden/>
    <w:unhideWhenUsed/>
    <w:rsid w:val="00E03D24"/>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92186">
      <w:bodyDiv w:val="1"/>
      <w:marLeft w:val="0"/>
      <w:marRight w:val="0"/>
      <w:marTop w:val="0"/>
      <w:marBottom w:val="0"/>
      <w:divBdr>
        <w:top w:val="none" w:sz="0" w:space="0" w:color="auto"/>
        <w:left w:val="none" w:sz="0" w:space="0" w:color="auto"/>
        <w:bottom w:val="none" w:sz="0" w:space="0" w:color="auto"/>
        <w:right w:val="none" w:sz="0" w:space="0" w:color="auto"/>
      </w:divBdr>
    </w:div>
    <w:div w:id="656108545">
      <w:bodyDiv w:val="1"/>
      <w:marLeft w:val="0"/>
      <w:marRight w:val="0"/>
      <w:marTop w:val="0"/>
      <w:marBottom w:val="0"/>
      <w:divBdr>
        <w:top w:val="none" w:sz="0" w:space="0" w:color="auto"/>
        <w:left w:val="none" w:sz="0" w:space="0" w:color="auto"/>
        <w:bottom w:val="none" w:sz="0" w:space="0" w:color="auto"/>
        <w:right w:val="none" w:sz="0" w:space="0" w:color="auto"/>
      </w:divBdr>
    </w:div>
    <w:div w:id="1346249183">
      <w:bodyDiv w:val="1"/>
      <w:marLeft w:val="0"/>
      <w:marRight w:val="0"/>
      <w:marTop w:val="0"/>
      <w:marBottom w:val="0"/>
      <w:divBdr>
        <w:top w:val="none" w:sz="0" w:space="0" w:color="auto"/>
        <w:left w:val="none" w:sz="0" w:space="0" w:color="auto"/>
        <w:bottom w:val="none" w:sz="0" w:space="0" w:color="auto"/>
        <w:right w:val="none" w:sz="0" w:space="0" w:color="auto"/>
      </w:divBdr>
    </w:div>
    <w:div w:id="142687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n.wikipedia.org/wiki/Lens_%28optics%29" TargetMode="Externa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gif"/><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drive.google.com/file/d/1W_0MiceC6DpCeWP3dLPLrCdyhypIY79s/view?usp=sharin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en.wikipedia.org/wiki/Fresnel_lens" TargetMode="External"/><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thyusha\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85A904C-2C5C-40E7-8E36-EBA01E7EA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1596</TotalTime>
  <Pages>1</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dc:creator>
  <cp:keywords/>
  <dc:description/>
  <cp:lastModifiedBy>Prathyusha</cp:lastModifiedBy>
  <cp:revision>13</cp:revision>
  <dcterms:created xsi:type="dcterms:W3CDTF">2020-11-15T15:19:00Z</dcterms:created>
  <dcterms:modified xsi:type="dcterms:W3CDTF">2021-02-27T14:21:00Z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